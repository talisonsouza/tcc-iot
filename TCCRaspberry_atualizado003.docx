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1068C" w:rsidRDefault="00F1068C">
      <w:pPr>
        <w:jc w:val="center"/>
      </w:pPr>
      <w:r>
        <w:rPr>
          <w:rFonts w:ascii="Arial" w:hAnsi="Arial" w:cs="Arial"/>
          <w:b/>
          <w:sz w:val="32"/>
          <w:szCs w:val="28"/>
        </w:rPr>
        <w:t>CENTRO ESTADUAL DE EDUCAÇÃO TECNOLÓGICA PAULA SOUZA</w:t>
      </w:r>
    </w:p>
    <w:p w:rsidR="00F1068C" w:rsidRDefault="00F1068C">
      <w:pPr>
        <w:jc w:val="center"/>
        <w:rPr>
          <w:rFonts w:ascii="Arial" w:hAnsi="Arial" w:cs="Arial"/>
          <w:b/>
          <w:sz w:val="32"/>
          <w:szCs w:val="28"/>
        </w:rPr>
      </w:pPr>
    </w:p>
    <w:p w:rsidR="00F1068C" w:rsidRDefault="00F1068C">
      <w:pPr>
        <w:jc w:val="center"/>
      </w:pPr>
      <w:r>
        <w:rPr>
          <w:rFonts w:ascii="Arial" w:hAnsi="Arial" w:cs="Arial"/>
          <w:b/>
          <w:sz w:val="32"/>
          <w:szCs w:val="28"/>
        </w:rPr>
        <w:t>Faculdade de Tecnologia Rubens Lara</w:t>
      </w:r>
    </w:p>
    <w:p w:rsidR="00F1068C" w:rsidRDefault="00F1068C">
      <w:pPr>
        <w:jc w:val="center"/>
        <w:rPr>
          <w:rFonts w:ascii="Arial" w:hAnsi="Arial" w:cs="Arial"/>
          <w:b/>
          <w:sz w:val="32"/>
          <w:szCs w:val="28"/>
        </w:rPr>
      </w:pPr>
    </w:p>
    <w:p w:rsidR="00F1068C" w:rsidRDefault="00F1068C">
      <w:pPr>
        <w:jc w:val="center"/>
      </w:pPr>
      <w:r>
        <w:rPr>
          <w:rFonts w:ascii="Arial" w:hAnsi="Arial" w:cs="Arial"/>
          <w:b/>
          <w:sz w:val="32"/>
          <w:szCs w:val="28"/>
        </w:rPr>
        <w:t>Curso Superior de Tecnologia em Análise e Desenvolvimento de Sistemas</w:t>
      </w:r>
    </w:p>
    <w:p w:rsidR="00F1068C" w:rsidRDefault="00F1068C">
      <w:pPr>
        <w:jc w:val="center"/>
        <w:rPr>
          <w:rFonts w:ascii="Arial" w:hAnsi="Arial" w:cs="Arial"/>
          <w:b/>
          <w:sz w:val="32"/>
          <w:szCs w:val="28"/>
        </w:rPr>
      </w:pPr>
    </w:p>
    <w:p w:rsidR="00F1068C" w:rsidRDefault="00F1068C">
      <w:pPr>
        <w:jc w:val="center"/>
        <w:rPr>
          <w:rFonts w:ascii="Arial" w:hAnsi="Arial" w:cs="Arial"/>
        </w:rPr>
      </w:pPr>
    </w:p>
    <w:p w:rsidR="00F1068C" w:rsidRDefault="00F1068C">
      <w:pPr>
        <w:jc w:val="center"/>
        <w:rPr>
          <w:rFonts w:ascii="Arial" w:hAnsi="Arial" w:cs="Arial"/>
        </w:rPr>
      </w:pPr>
    </w:p>
    <w:p w:rsidR="00F1068C" w:rsidRDefault="00F1068C">
      <w:pPr>
        <w:jc w:val="center"/>
        <w:rPr>
          <w:rFonts w:ascii="Arial" w:hAnsi="Arial" w:cs="Arial"/>
        </w:rPr>
      </w:pPr>
    </w:p>
    <w:p w:rsidR="00F1068C" w:rsidRDefault="00F1068C">
      <w:pPr>
        <w:jc w:val="center"/>
        <w:rPr>
          <w:rFonts w:ascii="Arial" w:hAnsi="Arial" w:cs="Arial"/>
        </w:rPr>
      </w:pPr>
    </w:p>
    <w:p w:rsidR="00F1068C" w:rsidRDefault="00F1068C">
      <w:pPr>
        <w:jc w:val="center"/>
        <w:rPr>
          <w:rFonts w:ascii="Arial" w:hAnsi="Arial" w:cs="Arial"/>
        </w:rPr>
      </w:pPr>
    </w:p>
    <w:p w:rsidR="00F1068C" w:rsidRDefault="00F1068C">
      <w:pPr>
        <w:jc w:val="center"/>
        <w:rPr>
          <w:rFonts w:ascii="Arial" w:hAnsi="Arial" w:cs="Arial"/>
          <w:sz w:val="32"/>
          <w:szCs w:val="32"/>
        </w:rPr>
      </w:pPr>
    </w:p>
    <w:p w:rsidR="00F1068C" w:rsidRDefault="00F1068C">
      <w:pPr>
        <w:jc w:val="center"/>
        <w:rPr>
          <w:rFonts w:ascii="Arial" w:hAnsi="Arial" w:cs="Arial"/>
          <w:sz w:val="32"/>
          <w:szCs w:val="32"/>
        </w:rPr>
      </w:pPr>
    </w:p>
    <w:p w:rsidR="00F1068C" w:rsidRDefault="00F1068C">
      <w:pPr>
        <w:jc w:val="center"/>
      </w:pPr>
      <w:r>
        <w:rPr>
          <w:rFonts w:ascii="Arial" w:hAnsi="Arial" w:cs="Arial"/>
          <w:b/>
          <w:sz w:val="32"/>
          <w:szCs w:val="32"/>
        </w:rPr>
        <w:t>DERICK VITOR DOS SANTOS</w:t>
      </w:r>
    </w:p>
    <w:p w:rsidR="00F1068C" w:rsidRDefault="00F1068C">
      <w:pPr>
        <w:jc w:val="center"/>
      </w:pPr>
      <w:r>
        <w:rPr>
          <w:rFonts w:ascii="Arial" w:hAnsi="Arial" w:cs="Arial"/>
          <w:b/>
          <w:sz w:val="32"/>
          <w:szCs w:val="32"/>
        </w:rPr>
        <w:t>EWERTON DE SOUSA SILVA</w:t>
      </w:r>
    </w:p>
    <w:p w:rsidR="00F1068C" w:rsidRDefault="00F1068C">
      <w:pPr>
        <w:jc w:val="center"/>
      </w:pPr>
      <w:r>
        <w:rPr>
          <w:rFonts w:ascii="Arial" w:hAnsi="Arial" w:cs="Arial"/>
          <w:b/>
          <w:sz w:val="32"/>
          <w:szCs w:val="32"/>
        </w:rPr>
        <w:t>RODRIGO TALISON ROCHA DE SOUZA</w:t>
      </w:r>
    </w:p>
    <w:p w:rsidR="00F1068C" w:rsidRDefault="00F1068C">
      <w:pPr>
        <w:jc w:val="center"/>
      </w:pPr>
      <w:r>
        <w:rPr>
          <w:rFonts w:ascii="Arial" w:hAnsi="Arial" w:cs="Arial"/>
          <w:b/>
          <w:sz w:val="32"/>
          <w:szCs w:val="32"/>
        </w:rPr>
        <w:t>TAINA NOGUEIRAS VALHINA</w:t>
      </w:r>
    </w:p>
    <w:p w:rsidR="00F1068C" w:rsidRDefault="00F1068C">
      <w:pPr>
        <w:jc w:val="center"/>
        <w:rPr>
          <w:rFonts w:ascii="Arial" w:hAnsi="Arial" w:cs="Arial"/>
          <w:b/>
          <w:sz w:val="36"/>
          <w:szCs w:val="36"/>
        </w:rPr>
      </w:pPr>
    </w:p>
    <w:p w:rsidR="00F1068C" w:rsidRDefault="00F1068C">
      <w:pPr>
        <w:jc w:val="center"/>
        <w:rPr>
          <w:rFonts w:ascii="Arial" w:hAnsi="Arial" w:cs="Arial"/>
          <w:b/>
        </w:rPr>
      </w:pPr>
    </w:p>
    <w:p w:rsidR="00F1068C" w:rsidRDefault="00F1068C">
      <w:pPr>
        <w:jc w:val="center"/>
        <w:rPr>
          <w:rFonts w:ascii="Arial" w:hAnsi="Arial" w:cs="Arial"/>
          <w:b/>
        </w:rPr>
      </w:pPr>
    </w:p>
    <w:p w:rsidR="00F1068C" w:rsidRDefault="00F1068C">
      <w:pPr>
        <w:jc w:val="center"/>
        <w:rPr>
          <w:rFonts w:ascii="Arial" w:hAnsi="Arial" w:cs="Arial"/>
          <w:b/>
        </w:rPr>
      </w:pPr>
    </w:p>
    <w:p w:rsidR="00F1068C" w:rsidRDefault="00F1068C">
      <w:pPr>
        <w:jc w:val="center"/>
        <w:rPr>
          <w:rFonts w:ascii="Arial" w:hAnsi="Arial" w:cs="Arial"/>
          <w:b/>
        </w:rPr>
      </w:pPr>
    </w:p>
    <w:p w:rsidR="00F1068C" w:rsidRDefault="00F1068C">
      <w:pPr>
        <w:jc w:val="center"/>
        <w:rPr>
          <w:rFonts w:ascii="Arial" w:hAnsi="Arial" w:cs="Arial"/>
          <w:b/>
        </w:rPr>
      </w:pPr>
    </w:p>
    <w:p w:rsidR="00F1068C" w:rsidRDefault="00F1068C">
      <w:pPr>
        <w:jc w:val="center"/>
        <w:rPr>
          <w:rFonts w:ascii="Arial" w:hAnsi="Arial" w:cs="Arial"/>
          <w:b/>
        </w:rPr>
      </w:pPr>
    </w:p>
    <w:p w:rsidR="00F1068C" w:rsidRDefault="00F1068C">
      <w:pPr>
        <w:jc w:val="center"/>
        <w:rPr>
          <w:rFonts w:ascii="Arial" w:hAnsi="Arial" w:cs="Arial"/>
          <w:b/>
        </w:rPr>
      </w:pPr>
    </w:p>
    <w:p w:rsidR="00F1068C" w:rsidRDefault="00F1068C">
      <w:pPr>
        <w:jc w:val="center"/>
        <w:rPr>
          <w:rFonts w:ascii="Arial" w:hAnsi="Arial" w:cs="Arial"/>
          <w:b/>
        </w:rPr>
      </w:pPr>
    </w:p>
    <w:p w:rsidR="00F1068C" w:rsidRDefault="00F1068C">
      <w:pPr>
        <w:jc w:val="center"/>
      </w:pPr>
      <w:r>
        <w:rPr>
          <w:rFonts w:ascii="Arial" w:hAnsi="Arial" w:cs="Arial"/>
          <w:b/>
          <w:sz w:val="32"/>
          <w:szCs w:val="36"/>
        </w:rPr>
        <w:t>AUTOMAÇÃO RESIDENCIAL</w:t>
      </w:r>
    </w:p>
    <w:p w:rsidR="00F1068C" w:rsidRDefault="00F1068C">
      <w:pPr>
        <w:jc w:val="center"/>
      </w:pPr>
      <w:r>
        <w:rPr>
          <w:rFonts w:ascii="Arial" w:hAnsi="Arial" w:cs="Arial"/>
          <w:b/>
          <w:sz w:val="32"/>
          <w:szCs w:val="36"/>
        </w:rPr>
        <w:t>UTILIZANDO RASPBERRY PI</w:t>
      </w:r>
    </w:p>
    <w:p w:rsidR="00F1068C" w:rsidRDefault="00F1068C">
      <w:pPr>
        <w:jc w:val="center"/>
        <w:rPr>
          <w:rFonts w:ascii="Arial" w:hAnsi="Arial" w:cs="Arial"/>
          <w:sz w:val="22"/>
        </w:rPr>
      </w:pPr>
    </w:p>
    <w:p w:rsidR="00F1068C" w:rsidRDefault="00F1068C">
      <w:pPr>
        <w:jc w:val="center"/>
        <w:rPr>
          <w:rFonts w:ascii="Arial" w:hAnsi="Arial" w:cs="Arial"/>
        </w:rPr>
      </w:pPr>
    </w:p>
    <w:p w:rsidR="00F1068C" w:rsidRDefault="00F1068C">
      <w:pPr>
        <w:jc w:val="center"/>
        <w:rPr>
          <w:rFonts w:ascii="Arial" w:hAnsi="Arial" w:cs="Arial"/>
        </w:rPr>
      </w:pPr>
    </w:p>
    <w:p w:rsidR="00F1068C" w:rsidRDefault="00F1068C">
      <w:pPr>
        <w:jc w:val="center"/>
        <w:rPr>
          <w:rFonts w:ascii="Arial" w:hAnsi="Arial" w:cs="Arial"/>
        </w:rPr>
      </w:pPr>
    </w:p>
    <w:p w:rsidR="00F1068C" w:rsidRDefault="00F1068C">
      <w:pPr>
        <w:jc w:val="center"/>
        <w:rPr>
          <w:rFonts w:ascii="Arial" w:hAnsi="Arial" w:cs="Arial"/>
        </w:rPr>
      </w:pPr>
    </w:p>
    <w:p w:rsidR="00F1068C" w:rsidRDefault="00F1068C">
      <w:pPr>
        <w:jc w:val="center"/>
        <w:rPr>
          <w:rFonts w:ascii="Arial" w:hAnsi="Arial" w:cs="Arial"/>
        </w:rPr>
      </w:pPr>
    </w:p>
    <w:p w:rsidR="00F1068C" w:rsidRDefault="00F1068C">
      <w:pPr>
        <w:jc w:val="center"/>
        <w:rPr>
          <w:rFonts w:ascii="Arial" w:hAnsi="Arial" w:cs="Arial"/>
        </w:rPr>
      </w:pPr>
    </w:p>
    <w:p w:rsidR="00F1068C" w:rsidRDefault="00F1068C">
      <w:pPr>
        <w:jc w:val="center"/>
        <w:rPr>
          <w:rFonts w:ascii="Arial" w:hAnsi="Arial" w:cs="Arial"/>
        </w:rPr>
      </w:pPr>
    </w:p>
    <w:p w:rsidR="00F1068C" w:rsidRDefault="00F1068C">
      <w:pPr>
        <w:jc w:val="center"/>
        <w:rPr>
          <w:rFonts w:ascii="Arial" w:hAnsi="Arial" w:cs="Arial"/>
        </w:rPr>
      </w:pPr>
    </w:p>
    <w:p w:rsidR="00F1068C" w:rsidRDefault="00F1068C">
      <w:pPr>
        <w:rPr>
          <w:rFonts w:ascii="Arial" w:hAnsi="Arial" w:cs="Arial"/>
          <w:b/>
        </w:rPr>
      </w:pPr>
    </w:p>
    <w:p w:rsidR="00F1068C" w:rsidRDefault="00F1068C">
      <w:pPr>
        <w:jc w:val="center"/>
        <w:rPr>
          <w:rFonts w:ascii="Arial" w:hAnsi="Arial" w:cs="Arial"/>
          <w:b/>
        </w:rPr>
      </w:pPr>
    </w:p>
    <w:p w:rsidR="00F1068C" w:rsidRDefault="00F1068C">
      <w:pPr>
        <w:jc w:val="center"/>
        <w:rPr>
          <w:rFonts w:ascii="Arial" w:hAnsi="Arial" w:cs="Arial"/>
          <w:b/>
        </w:rPr>
      </w:pPr>
    </w:p>
    <w:p w:rsidR="00F1068C" w:rsidRDefault="00F1068C">
      <w:pPr>
        <w:jc w:val="center"/>
      </w:pPr>
      <w:r>
        <w:rPr>
          <w:rFonts w:ascii="Arial" w:hAnsi="Arial" w:cs="Arial"/>
          <w:b/>
        </w:rPr>
        <w:t xml:space="preserve">Santos, SP </w:t>
      </w:r>
    </w:p>
    <w:p w:rsidR="00F1068C" w:rsidRDefault="002D7DED">
      <w:pPr>
        <w:jc w:val="center"/>
      </w:pPr>
      <w:bookmarkStart w:id="0" w:name="folha"/>
      <w:r>
        <w:rPr>
          <w:rFonts w:ascii="Arial" w:hAnsi="Arial" w:cs="Arial"/>
          <w:b/>
        </w:rPr>
        <w:t>2017</w:t>
      </w:r>
    </w:p>
    <w:p w:rsidR="00F1068C" w:rsidRDefault="00594011">
      <w:pPr>
        <w:jc w:val="center"/>
      </w:pPr>
      <w:r w:rsidRPr="00594011">
        <w:rPr>
          <w:rFonts w:ascii="Arial" w:eastAsia="Arial" w:hAnsi="Arial" w:cs="Arial"/>
          <w:b/>
          <w:noProof/>
          <w:sz w:val="32"/>
          <w:szCs w:val="32"/>
          <w:lang w:eastAsia="pt-BR"/>
        </w:rPr>
        <w:lastRenderedPageBreak/>
        <w:pict>
          <v:rect id="Rectangle 3" o:spid="_x0000_s1026" style="position:absolute;left:0;text-align:left;margin-left:420.2pt;margin-top:-61pt;width:37.6pt;height:29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" strokecolor="white" strokeweight=".26mm">
            <v:stroke endcap="square"/>
          </v:rect>
        </w:pict>
      </w:r>
      <w:r w:rsidR="00F1068C">
        <w:rPr>
          <w:rFonts w:ascii="Arial" w:hAnsi="Arial" w:cs="Arial"/>
          <w:b/>
          <w:sz w:val="32"/>
          <w:szCs w:val="32"/>
        </w:rPr>
        <w:t xml:space="preserve"> DERICK VITOR DOS SANTOS</w:t>
      </w:r>
    </w:p>
    <w:p w:rsidR="00F1068C" w:rsidRDefault="00F1068C">
      <w:pPr>
        <w:jc w:val="center"/>
      </w:pPr>
      <w:r>
        <w:rPr>
          <w:rFonts w:ascii="Arial" w:hAnsi="Arial" w:cs="Arial"/>
          <w:b/>
          <w:sz w:val="32"/>
          <w:szCs w:val="32"/>
        </w:rPr>
        <w:t>EWERTON DE SOUSA SILVA</w:t>
      </w:r>
    </w:p>
    <w:p w:rsidR="00F1068C" w:rsidRDefault="00F1068C">
      <w:pPr>
        <w:jc w:val="center"/>
      </w:pPr>
      <w:r>
        <w:rPr>
          <w:rFonts w:ascii="Arial" w:hAnsi="Arial" w:cs="Arial"/>
          <w:b/>
          <w:sz w:val="32"/>
          <w:szCs w:val="32"/>
        </w:rPr>
        <w:t>RODRIGO TALISON ROCHA DE SOUZA</w:t>
      </w:r>
    </w:p>
    <w:p w:rsidR="00F1068C" w:rsidRDefault="00F1068C">
      <w:pPr>
        <w:jc w:val="center"/>
      </w:pPr>
      <w:r>
        <w:rPr>
          <w:rFonts w:ascii="Arial" w:hAnsi="Arial" w:cs="Arial"/>
          <w:b/>
          <w:sz w:val="32"/>
          <w:szCs w:val="32"/>
        </w:rPr>
        <w:t>TAINA NOGUEIRAS VALHINA</w:t>
      </w:r>
    </w:p>
    <w:p w:rsidR="00F1068C" w:rsidRDefault="00F1068C">
      <w:pPr>
        <w:jc w:val="center"/>
        <w:rPr>
          <w:rFonts w:ascii="Arial" w:hAnsi="Arial" w:cs="Arial"/>
          <w:b/>
          <w:sz w:val="36"/>
          <w:szCs w:val="36"/>
        </w:rPr>
      </w:pPr>
    </w:p>
    <w:bookmarkEnd w:id="0"/>
    <w:p w:rsidR="00F1068C" w:rsidRDefault="00F1068C">
      <w:pPr>
        <w:jc w:val="center"/>
        <w:rPr>
          <w:rFonts w:ascii="Arial" w:hAnsi="Arial" w:cs="Arial"/>
          <w:b/>
        </w:rPr>
      </w:pPr>
    </w:p>
    <w:p w:rsidR="00F1068C" w:rsidRDefault="00F1068C">
      <w:pPr>
        <w:jc w:val="center"/>
        <w:rPr>
          <w:rFonts w:ascii="Arial" w:hAnsi="Arial" w:cs="Arial"/>
          <w:b/>
        </w:rPr>
      </w:pPr>
    </w:p>
    <w:p w:rsidR="00F1068C" w:rsidRDefault="00F1068C">
      <w:pPr>
        <w:jc w:val="center"/>
        <w:rPr>
          <w:rFonts w:ascii="Arial" w:hAnsi="Arial" w:cs="Arial"/>
          <w:b/>
        </w:rPr>
      </w:pPr>
    </w:p>
    <w:p w:rsidR="00F1068C" w:rsidRDefault="00F1068C">
      <w:pPr>
        <w:jc w:val="center"/>
        <w:rPr>
          <w:rFonts w:ascii="Arial" w:hAnsi="Arial" w:cs="Arial"/>
          <w:b/>
        </w:rPr>
      </w:pPr>
    </w:p>
    <w:p w:rsidR="00F1068C" w:rsidRDefault="00F1068C">
      <w:pPr>
        <w:jc w:val="center"/>
        <w:rPr>
          <w:rFonts w:ascii="Arial" w:hAnsi="Arial" w:cs="Arial"/>
          <w:b/>
        </w:rPr>
      </w:pPr>
    </w:p>
    <w:p w:rsidR="00F1068C" w:rsidRDefault="00F1068C">
      <w:pPr>
        <w:jc w:val="center"/>
        <w:rPr>
          <w:rFonts w:ascii="Arial" w:hAnsi="Arial" w:cs="Arial"/>
          <w:b/>
        </w:rPr>
      </w:pPr>
    </w:p>
    <w:p w:rsidR="00F1068C" w:rsidRDefault="00F1068C">
      <w:pPr>
        <w:jc w:val="center"/>
        <w:rPr>
          <w:rFonts w:ascii="Arial" w:hAnsi="Arial" w:cs="Arial"/>
          <w:b/>
        </w:rPr>
      </w:pPr>
    </w:p>
    <w:p w:rsidR="00F1068C" w:rsidRDefault="00F1068C">
      <w:pPr>
        <w:jc w:val="center"/>
        <w:rPr>
          <w:rFonts w:ascii="Arial" w:hAnsi="Arial" w:cs="Arial"/>
          <w:b/>
        </w:rPr>
      </w:pPr>
    </w:p>
    <w:p w:rsidR="00F1068C" w:rsidRDefault="00F1068C">
      <w:pPr>
        <w:jc w:val="center"/>
        <w:rPr>
          <w:rFonts w:ascii="Arial" w:hAnsi="Arial" w:cs="Arial"/>
          <w:b/>
        </w:rPr>
      </w:pPr>
    </w:p>
    <w:p w:rsidR="00F1068C" w:rsidRDefault="00F1068C">
      <w:pPr>
        <w:jc w:val="center"/>
        <w:rPr>
          <w:rFonts w:ascii="Arial" w:hAnsi="Arial" w:cs="Arial"/>
          <w:b/>
        </w:rPr>
      </w:pPr>
    </w:p>
    <w:p w:rsidR="00F1068C" w:rsidRDefault="00F1068C">
      <w:pPr>
        <w:jc w:val="center"/>
        <w:rPr>
          <w:rFonts w:ascii="Arial" w:hAnsi="Arial" w:cs="Arial"/>
          <w:b/>
        </w:rPr>
      </w:pPr>
    </w:p>
    <w:p w:rsidR="00F1068C" w:rsidRDefault="00F1068C">
      <w:pPr>
        <w:jc w:val="center"/>
        <w:rPr>
          <w:rFonts w:ascii="Arial" w:hAnsi="Arial" w:cs="Arial"/>
          <w:b/>
          <w:sz w:val="36"/>
          <w:szCs w:val="36"/>
        </w:rPr>
      </w:pPr>
    </w:p>
    <w:p w:rsidR="00F1068C" w:rsidRDefault="00F1068C">
      <w:pPr>
        <w:jc w:val="center"/>
        <w:rPr>
          <w:rFonts w:ascii="Arial" w:hAnsi="Arial" w:cs="Arial"/>
          <w:b/>
          <w:sz w:val="36"/>
          <w:szCs w:val="36"/>
        </w:rPr>
      </w:pPr>
    </w:p>
    <w:p w:rsidR="00F1068C" w:rsidRDefault="00F1068C">
      <w:pPr>
        <w:jc w:val="center"/>
      </w:pPr>
      <w:r>
        <w:rPr>
          <w:rFonts w:ascii="Arial" w:hAnsi="Arial" w:cs="Arial"/>
          <w:b/>
          <w:sz w:val="32"/>
          <w:szCs w:val="36"/>
        </w:rPr>
        <w:t>AUTOMAÇÃO RESIDENCIAL</w:t>
      </w:r>
    </w:p>
    <w:p w:rsidR="00F1068C" w:rsidRDefault="00F1068C">
      <w:pPr>
        <w:jc w:val="center"/>
      </w:pPr>
      <w:r>
        <w:rPr>
          <w:rFonts w:ascii="Arial" w:hAnsi="Arial" w:cs="Arial"/>
          <w:b/>
          <w:sz w:val="32"/>
          <w:szCs w:val="36"/>
        </w:rPr>
        <w:t>UTILIZANDO RASPBERRY PI</w:t>
      </w:r>
    </w:p>
    <w:p w:rsidR="00F1068C" w:rsidRDefault="00F1068C">
      <w:pPr>
        <w:jc w:val="center"/>
        <w:rPr>
          <w:rFonts w:ascii="Arial" w:hAnsi="Arial" w:cs="Arial"/>
          <w:b/>
          <w:sz w:val="22"/>
        </w:rPr>
      </w:pPr>
    </w:p>
    <w:p w:rsidR="00F1068C" w:rsidRDefault="00F1068C">
      <w:pPr>
        <w:jc w:val="center"/>
        <w:rPr>
          <w:rFonts w:ascii="Arial" w:hAnsi="Arial" w:cs="Arial"/>
          <w:b/>
        </w:rPr>
      </w:pPr>
    </w:p>
    <w:p w:rsidR="00F1068C" w:rsidRDefault="00F1068C">
      <w:pPr>
        <w:jc w:val="center"/>
        <w:rPr>
          <w:rFonts w:ascii="Arial" w:hAnsi="Arial" w:cs="Arial"/>
          <w:b/>
        </w:rPr>
      </w:pPr>
    </w:p>
    <w:p w:rsidR="00F1068C" w:rsidRDefault="00F1068C">
      <w:pPr>
        <w:jc w:val="center"/>
        <w:rPr>
          <w:rFonts w:ascii="Arial" w:hAnsi="Arial" w:cs="Arial"/>
          <w:b/>
        </w:rPr>
      </w:pPr>
    </w:p>
    <w:p w:rsidR="00F1068C" w:rsidRDefault="00F1068C">
      <w:pPr>
        <w:ind w:left="3686"/>
        <w:jc w:val="both"/>
        <w:rPr>
          <w:rFonts w:ascii="Arial" w:hAnsi="Arial" w:cs="Arial"/>
          <w:b/>
        </w:rPr>
      </w:pPr>
    </w:p>
    <w:p w:rsidR="00F1068C" w:rsidRDefault="00F1068C">
      <w:pPr>
        <w:ind w:left="3686"/>
        <w:jc w:val="both"/>
        <w:rPr>
          <w:rFonts w:ascii="Arial" w:hAnsi="Arial" w:cs="Arial"/>
        </w:rPr>
      </w:pPr>
    </w:p>
    <w:p w:rsidR="00F1068C" w:rsidRDefault="00F1068C">
      <w:pPr>
        <w:ind w:left="3686"/>
        <w:jc w:val="both"/>
        <w:rPr>
          <w:rFonts w:ascii="Arial" w:hAnsi="Arial" w:cs="Arial"/>
        </w:rPr>
      </w:pPr>
    </w:p>
    <w:p w:rsidR="00F1068C" w:rsidRDefault="00F1068C">
      <w:pPr>
        <w:ind w:left="3686"/>
        <w:jc w:val="both"/>
        <w:rPr>
          <w:rFonts w:ascii="Arial" w:hAnsi="Arial" w:cs="Arial"/>
        </w:rPr>
      </w:pPr>
    </w:p>
    <w:p w:rsidR="00F1068C" w:rsidRDefault="00F1068C">
      <w:pPr>
        <w:ind w:left="3686"/>
        <w:jc w:val="both"/>
        <w:rPr>
          <w:rFonts w:ascii="Arial" w:hAnsi="Arial" w:cs="Arial"/>
        </w:rPr>
      </w:pPr>
    </w:p>
    <w:p w:rsidR="00F1068C" w:rsidRDefault="00F1068C">
      <w:pPr>
        <w:ind w:left="3686"/>
        <w:jc w:val="both"/>
        <w:rPr>
          <w:rFonts w:ascii="Arial" w:hAnsi="Arial" w:cs="Arial"/>
        </w:rPr>
      </w:pPr>
    </w:p>
    <w:p w:rsidR="00F1068C" w:rsidRDefault="00F1068C">
      <w:pPr>
        <w:ind w:left="3686"/>
        <w:jc w:val="both"/>
        <w:rPr>
          <w:rFonts w:ascii="Arial" w:hAnsi="Arial" w:cs="Arial"/>
        </w:rPr>
      </w:pPr>
    </w:p>
    <w:p w:rsidR="00F1068C" w:rsidRDefault="00955A27">
      <w:pPr>
        <w:ind w:left="3686"/>
        <w:jc w:val="both"/>
      </w:pPr>
      <w:r>
        <w:rPr>
          <w:rFonts w:ascii="Arial" w:hAnsi="Arial" w:cs="Arial"/>
        </w:rPr>
        <w:t>Trabalho de Conclusão de Curso apresentado</w:t>
      </w:r>
      <w:r w:rsidR="00F1068C">
        <w:rPr>
          <w:rFonts w:ascii="Arial" w:hAnsi="Arial" w:cs="Arial"/>
        </w:rPr>
        <w:t xml:space="preserve"> à Faculdade de Tecnologia Rubens Lara, como exigência para a obtenção do Título de Tecnólogo em Análise e Desenvolvimento de Sistemas. </w:t>
      </w:r>
    </w:p>
    <w:p w:rsidR="00F1068C" w:rsidRDefault="00F1068C">
      <w:pPr>
        <w:ind w:left="3686"/>
        <w:rPr>
          <w:rFonts w:ascii="Arial" w:hAnsi="Arial" w:cs="Arial"/>
          <w:b/>
        </w:rPr>
      </w:pPr>
    </w:p>
    <w:p w:rsidR="00F1068C" w:rsidRDefault="00F1068C">
      <w:pPr>
        <w:ind w:left="3686"/>
      </w:pPr>
      <w:r>
        <w:rPr>
          <w:rFonts w:ascii="Arial" w:hAnsi="Arial" w:cs="Arial"/>
          <w:b/>
        </w:rPr>
        <w:t xml:space="preserve">Orientador: </w:t>
      </w:r>
      <w:proofErr w:type="spellStart"/>
      <w:r>
        <w:rPr>
          <w:rFonts w:ascii="Arial" w:hAnsi="Arial" w:cs="Arial"/>
          <w:b/>
        </w:rPr>
        <w:t>Profº</w:t>
      </w:r>
      <w:proofErr w:type="spellEnd"/>
      <w:r>
        <w:rPr>
          <w:rFonts w:ascii="Arial" w:hAnsi="Arial" w:cs="Arial"/>
          <w:b/>
        </w:rPr>
        <w:t xml:space="preserve"> Rui </w:t>
      </w:r>
      <w:proofErr w:type="spellStart"/>
      <w:r>
        <w:rPr>
          <w:rFonts w:ascii="Arial" w:hAnsi="Arial" w:cs="Arial"/>
          <w:b/>
        </w:rPr>
        <w:t>Silvestrin</w:t>
      </w:r>
      <w:proofErr w:type="spellEnd"/>
    </w:p>
    <w:p w:rsidR="00F1068C" w:rsidRDefault="00F1068C">
      <w:pPr>
        <w:ind w:left="3686"/>
        <w:rPr>
          <w:rFonts w:ascii="Arial" w:hAnsi="Arial" w:cs="Arial"/>
          <w:b/>
        </w:rPr>
      </w:pPr>
    </w:p>
    <w:p w:rsidR="00F1068C" w:rsidRDefault="00F1068C">
      <w:pPr>
        <w:ind w:left="3686"/>
        <w:rPr>
          <w:rFonts w:ascii="Arial" w:hAnsi="Arial" w:cs="Arial"/>
        </w:rPr>
      </w:pPr>
    </w:p>
    <w:p w:rsidR="00F1068C" w:rsidRDefault="00F1068C">
      <w:pPr>
        <w:ind w:left="3686"/>
        <w:rPr>
          <w:rFonts w:ascii="Arial" w:hAnsi="Arial" w:cs="Arial"/>
        </w:rPr>
      </w:pPr>
    </w:p>
    <w:p w:rsidR="00F1068C" w:rsidRDefault="00F1068C">
      <w:pPr>
        <w:rPr>
          <w:rFonts w:ascii="Arial" w:hAnsi="Arial" w:cs="Arial"/>
        </w:rPr>
      </w:pPr>
    </w:p>
    <w:p w:rsidR="00F1068C" w:rsidRDefault="00F1068C">
      <w:pPr>
        <w:ind w:left="3686"/>
        <w:rPr>
          <w:rFonts w:ascii="Arial" w:hAnsi="Arial" w:cs="Arial"/>
        </w:rPr>
      </w:pPr>
    </w:p>
    <w:p w:rsidR="00F1068C" w:rsidRDefault="00F1068C">
      <w:pPr>
        <w:ind w:left="3686"/>
        <w:rPr>
          <w:rFonts w:ascii="Arial" w:hAnsi="Arial" w:cs="Arial"/>
        </w:rPr>
      </w:pPr>
    </w:p>
    <w:p w:rsidR="00F1068C" w:rsidRDefault="00F1068C">
      <w:pPr>
        <w:ind w:left="3686"/>
        <w:rPr>
          <w:rFonts w:ascii="Arial" w:hAnsi="Arial" w:cs="Arial"/>
        </w:rPr>
      </w:pPr>
    </w:p>
    <w:p w:rsidR="00F1068C" w:rsidRDefault="00F1068C">
      <w:pPr>
        <w:jc w:val="center"/>
        <w:rPr>
          <w:rFonts w:ascii="Arial" w:hAnsi="Arial" w:cs="Arial"/>
          <w:b/>
        </w:rPr>
      </w:pPr>
    </w:p>
    <w:p w:rsidR="00F1068C" w:rsidRDefault="00F1068C">
      <w:pPr>
        <w:jc w:val="center"/>
      </w:pPr>
      <w:r>
        <w:rPr>
          <w:rFonts w:ascii="Arial" w:hAnsi="Arial" w:cs="Arial"/>
          <w:b/>
        </w:rPr>
        <w:t>Santos, SP</w:t>
      </w:r>
    </w:p>
    <w:p w:rsidR="00F1068C" w:rsidRDefault="00201418">
      <w:pPr>
        <w:jc w:val="center"/>
      </w:pPr>
      <w:bookmarkStart w:id="1" w:name="sum%C3%A1rio"/>
      <w:r>
        <w:rPr>
          <w:rFonts w:ascii="Arial" w:hAnsi="Arial" w:cs="Arial"/>
          <w:b/>
        </w:rPr>
        <w:t>2017</w:t>
      </w:r>
    </w:p>
    <w:p w:rsidR="00637BBE" w:rsidRPr="00C11BAC" w:rsidRDefault="00637BBE" w:rsidP="00637BBE">
      <w:pPr>
        <w:jc w:val="center"/>
      </w:pPr>
      <w:r w:rsidRPr="00C11BAC">
        <w:rPr>
          <w:rFonts w:ascii="Arial" w:hAnsi="Arial" w:cs="Arial"/>
        </w:rPr>
        <w:lastRenderedPageBreak/>
        <w:t>DERICK VITOR DOS SANTOS</w:t>
      </w:r>
    </w:p>
    <w:p w:rsidR="00637BBE" w:rsidRPr="00C11BAC" w:rsidRDefault="00637BBE" w:rsidP="00637BBE">
      <w:pPr>
        <w:jc w:val="center"/>
      </w:pPr>
      <w:r w:rsidRPr="00C11BAC">
        <w:rPr>
          <w:rFonts w:ascii="Arial" w:hAnsi="Arial" w:cs="Arial"/>
        </w:rPr>
        <w:t>EWERTON DE SOUSA SILVA</w:t>
      </w:r>
    </w:p>
    <w:p w:rsidR="00637BBE" w:rsidRPr="00C11BAC" w:rsidRDefault="00637BBE" w:rsidP="00637BBE">
      <w:pPr>
        <w:jc w:val="center"/>
      </w:pPr>
      <w:r w:rsidRPr="00C11BAC">
        <w:rPr>
          <w:rFonts w:ascii="Arial" w:hAnsi="Arial" w:cs="Arial"/>
        </w:rPr>
        <w:t>RODRIGO TALISON ROCHA DE SOUZA</w:t>
      </w:r>
    </w:p>
    <w:p w:rsidR="00637BBE" w:rsidRPr="00C11BAC" w:rsidRDefault="00637BBE" w:rsidP="00637BBE">
      <w:pPr>
        <w:jc w:val="center"/>
      </w:pPr>
      <w:r w:rsidRPr="00C11BAC">
        <w:rPr>
          <w:rFonts w:ascii="Arial" w:hAnsi="Arial" w:cs="Arial"/>
        </w:rPr>
        <w:t>TAINA NOGUEIRAS VALHINA</w:t>
      </w:r>
    </w:p>
    <w:p w:rsidR="00955A27" w:rsidRPr="00C11BAC" w:rsidRDefault="00955A27" w:rsidP="00955A27">
      <w:pPr>
        <w:jc w:val="center"/>
        <w:rPr>
          <w:rFonts w:ascii="Arial" w:hAnsi="Arial" w:cs="Arial"/>
        </w:rPr>
      </w:pPr>
    </w:p>
    <w:p w:rsidR="00955A27" w:rsidRPr="00C11BAC" w:rsidRDefault="00955A27" w:rsidP="00955A27">
      <w:pPr>
        <w:jc w:val="center"/>
        <w:rPr>
          <w:rFonts w:ascii="Arial" w:hAnsi="Arial" w:cs="Arial"/>
        </w:rPr>
      </w:pPr>
    </w:p>
    <w:p w:rsidR="00955A27" w:rsidRPr="00C11BAC" w:rsidRDefault="00955A27" w:rsidP="00955A27">
      <w:pPr>
        <w:jc w:val="center"/>
        <w:rPr>
          <w:rFonts w:ascii="Arial" w:hAnsi="Arial" w:cs="Arial"/>
        </w:rPr>
      </w:pPr>
    </w:p>
    <w:p w:rsidR="00637BBE" w:rsidRPr="00C11BAC" w:rsidRDefault="00637BBE" w:rsidP="00637BBE">
      <w:pPr>
        <w:suppressAutoHyphens w:val="0"/>
      </w:pPr>
    </w:p>
    <w:p w:rsidR="00955A27" w:rsidRPr="00C11BAC" w:rsidRDefault="00637BBE" w:rsidP="00955A27">
      <w:pPr>
        <w:jc w:val="center"/>
        <w:rPr>
          <w:rFonts w:ascii="Arial" w:hAnsi="Arial" w:cs="Arial"/>
        </w:rPr>
      </w:pPr>
      <w:r w:rsidRPr="00C11BAC">
        <w:rPr>
          <w:rFonts w:ascii="Arial" w:hAnsi="Arial" w:cs="Arial"/>
        </w:rPr>
        <w:t>AUTOMAÇÃO RESIDENCIAL UTILIZANDO RASPBERRY PI</w:t>
      </w:r>
    </w:p>
    <w:p w:rsidR="00955A27" w:rsidRDefault="00955A27" w:rsidP="00637BBE">
      <w:pPr>
        <w:rPr>
          <w:rFonts w:ascii="Arial" w:hAnsi="Arial" w:cs="Arial"/>
          <w:b/>
          <w:sz w:val="36"/>
          <w:szCs w:val="36"/>
        </w:rPr>
      </w:pPr>
    </w:p>
    <w:p w:rsidR="00955A27" w:rsidRPr="00EE5C67" w:rsidRDefault="00955A27" w:rsidP="00955A27">
      <w:pPr>
        <w:jc w:val="center"/>
        <w:rPr>
          <w:rFonts w:ascii="Arial" w:hAnsi="Arial" w:cs="Arial"/>
          <w:b/>
          <w:sz w:val="36"/>
          <w:szCs w:val="36"/>
        </w:rPr>
      </w:pPr>
    </w:p>
    <w:p w:rsidR="00955A27" w:rsidRPr="00EE5C67" w:rsidRDefault="00955A27" w:rsidP="00955A27">
      <w:pPr>
        <w:jc w:val="center"/>
        <w:rPr>
          <w:rFonts w:ascii="Arial" w:hAnsi="Arial" w:cs="Arial"/>
          <w:b/>
          <w:sz w:val="36"/>
          <w:szCs w:val="36"/>
        </w:rPr>
      </w:pPr>
    </w:p>
    <w:p w:rsidR="00955A27" w:rsidRPr="00EE5C67" w:rsidRDefault="00955A27" w:rsidP="00955A27">
      <w:pPr>
        <w:jc w:val="center"/>
        <w:rPr>
          <w:rFonts w:ascii="Arial" w:hAnsi="Arial" w:cs="Arial"/>
          <w:b/>
          <w:sz w:val="36"/>
          <w:szCs w:val="36"/>
        </w:rPr>
      </w:pPr>
    </w:p>
    <w:p w:rsidR="00955A27" w:rsidRPr="0058118E" w:rsidRDefault="00955A27" w:rsidP="00955A27">
      <w:pPr>
        <w:ind w:left="2832"/>
        <w:jc w:val="both"/>
        <w:rPr>
          <w:rFonts w:ascii="Arial" w:hAnsi="Arial" w:cs="Arial"/>
        </w:rPr>
      </w:pPr>
      <w:commentRangeStart w:id="2"/>
      <w:r w:rsidRPr="00EE5C67">
        <w:rPr>
          <w:rFonts w:ascii="Arial" w:hAnsi="Arial" w:cs="Arial"/>
        </w:rPr>
        <w:t>Trabalho de Conclusão de Curso apresentad</w:t>
      </w:r>
      <w:r>
        <w:rPr>
          <w:rFonts w:ascii="Arial" w:hAnsi="Arial" w:cs="Arial"/>
        </w:rPr>
        <w:t>a</w:t>
      </w:r>
      <w:r w:rsidRPr="00EE5C67">
        <w:rPr>
          <w:rFonts w:ascii="Arial" w:hAnsi="Arial" w:cs="Arial"/>
        </w:rPr>
        <w:t xml:space="preserve"> </w:t>
      </w:r>
      <w:r>
        <w:rPr>
          <w:rFonts w:ascii="Arial" w:hAnsi="Arial" w:cs="Arial"/>
        </w:rPr>
        <w:t>à</w:t>
      </w:r>
      <w:r w:rsidRPr="00EE5C67">
        <w:rPr>
          <w:rFonts w:ascii="Arial" w:hAnsi="Arial" w:cs="Arial"/>
        </w:rPr>
        <w:t xml:space="preserve"> </w:t>
      </w:r>
      <w:r>
        <w:rPr>
          <w:rFonts w:ascii="Arial" w:hAnsi="Arial" w:cs="Arial"/>
        </w:rPr>
        <w:t xml:space="preserve">Faculdade de Tecnologia da Baixada Santista, </w:t>
      </w:r>
      <w:r w:rsidRPr="00EE5C67">
        <w:rPr>
          <w:rFonts w:ascii="Arial" w:hAnsi="Arial" w:cs="Arial"/>
        </w:rPr>
        <w:t xml:space="preserve">como </w:t>
      </w:r>
      <w:r>
        <w:rPr>
          <w:rFonts w:ascii="Arial" w:hAnsi="Arial" w:cs="Arial"/>
        </w:rPr>
        <w:t xml:space="preserve">parte dos requisitos </w:t>
      </w:r>
      <w:r w:rsidRPr="00EE5C67">
        <w:rPr>
          <w:rFonts w:ascii="Arial" w:hAnsi="Arial" w:cs="Arial"/>
        </w:rPr>
        <w:t xml:space="preserve">para a obtenção do Título de </w:t>
      </w:r>
      <w:r>
        <w:rPr>
          <w:rFonts w:ascii="Arial" w:hAnsi="Arial" w:cs="Arial"/>
        </w:rPr>
        <w:t>Tecnólogo em Análise e Desenvolvimento de Sistemas</w:t>
      </w:r>
      <w:r w:rsidRPr="00EE5C67">
        <w:rPr>
          <w:rFonts w:ascii="Arial" w:hAnsi="Arial" w:cs="Arial"/>
        </w:rPr>
        <w:t>.</w:t>
      </w:r>
      <w:r w:rsidRPr="0058118E">
        <w:rPr>
          <w:rFonts w:ascii="Arial" w:hAnsi="Arial" w:cs="Arial"/>
        </w:rPr>
        <w:t xml:space="preserve"> </w:t>
      </w:r>
      <w:commentRangeEnd w:id="2"/>
      <w:r>
        <w:rPr>
          <w:rStyle w:val="Refdecomentrio"/>
        </w:rPr>
        <w:commentReference w:id="2"/>
      </w:r>
    </w:p>
    <w:p w:rsidR="00955A27" w:rsidRPr="00EE5C67" w:rsidRDefault="00955A27" w:rsidP="00955A27">
      <w:pPr>
        <w:ind w:left="3686"/>
        <w:jc w:val="both"/>
        <w:rPr>
          <w:rFonts w:ascii="Arial" w:hAnsi="Arial" w:cs="Arial"/>
        </w:rPr>
      </w:pPr>
    </w:p>
    <w:p w:rsidR="00955A27" w:rsidRPr="00EE5C67" w:rsidRDefault="00955A27" w:rsidP="00955A27">
      <w:pPr>
        <w:ind w:left="3686"/>
        <w:rPr>
          <w:rFonts w:ascii="Arial" w:hAnsi="Arial" w:cs="Arial"/>
          <w:b/>
        </w:rPr>
      </w:pPr>
    </w:p>
    <w:p w:rsidR="00955A27" w:rsidRDefault="00955A27" w:rsidP="00955A27">
      <w:pPr>
        <w:ind w:left="2124" w:firstLine="708"/>
        <w:rPr>
          <w:rFonts w:ascii="Arial" w:hAnsi="Arial" w:cs="Arial"/>
        </w:rPr>
      </w:pPr>
      <w:r>
        <w:rPr>
          <w:rFonts w:ascii="Arial" w:hAnsi="Arial" w:cs="Arial"/>
        </w:rPr>
        <w:t>Aprovado em ____ de ____________ de 20__</w:t>
      </w:r>
    </w:p>
    <w:p w:rsidR="00955A27" w:rsidRPr="00B44B22" w:rsidRDefault="00955A27" w:rsidP="00955A27">
      <w:pPr>
        <w:ind w:left="3686"/>
        <w:jc w:val="both"/>
        <w:rPr>
          <w:rFonts w:ascii="Arial" w:hAnsi="Arial" w:cs="Arial"/>
        </w:rPr>
      </w:pPr>
      <w:r>
        <w:rPr>
          <w:rFonts w:ascii="Arial" w:hAnsi="Arial" w:cs="Arial"/>
          <w:b/>
        </w:rPr>
        <w:t xml:space="preserve"> </w:t>
      </w:r>
    </w:p>
    <w:p w:rsidR="00955A27" w:rsidRPr="00EE5C67" w:rsidRDefault="00955A27" w:rsidP="00955A27">
      <w:pPr>
        <w:ind w:left="3686"/>
        <w:jc w:val="both"/>
        <w:rPr>
          <w:rFonts w:ascii="Arial" w:hAnsi="Arial" w:cs="Arial"/>
          <w:b/>
        </w:rPr>
      </w:pPr>
    </w:p>
    <w:p w:rsidR="00955A27" w:rsidRPr="00EE5C67" w:rsidRDefault="00955A27" w:rsidP="00955A27">
      <w:pPr>
        <w:jc w:val="both"/>
        <w:rPr>
          <w:rFonts w:ascii="Arial" w:hAnsi="Arial" w:cs="Arial"/>
          <w:b/>
        </w:rPr>
      </w:pPr>
    </w:p>
    <w:p w:rsidR="00955A27" w:rsidRPr="00EE5C67" w:rsidRDefault="00955A27" w:rsidP="00955A27">
      <w:pPr>
        <w:jc w:val="both"/>
        <w:rPr>
          <w:rFonts w:ascii="Arial" w:hAnsi="Arial" w:cs="Arial"/>
          <w:b/>
        </w:rPr>
      </w:pPr>
    </w:p>
    <w:p w:rsidR="00955A27" w:rsidRPr="00EE5C67" w:rsidRDefault="00955A27" w:rsidP="00955A27">
      <w:pPr>
        <w:jc w:val="both"/>
        <w:rPr>
          <w:rFonts w:ascii="Arial" w:hAnsi="Arial" w:cs="Arial"/>
        </w:rPr>
      </w:pPr>
      <w:r w:rsidRPr="00EE5C67">
        <w:rPr>
          <w:rFonts w:ascii="Arial" w:hAnsi="Arial" w:cs="Arial"/>
        </w:rPr>
        <w:t>BANCA EXAMINADORA:</w:t>
      </w:r>
    </w:p>
    <w:p w:rsidR="00955A27" w:rsidRPr="00EE5C67" w:rsidRDefault="00955A27" w:rsidP="00955A27">
      <w:pPr>
        <w:jc w:val="both"/>
        <w:rPr>
          <w:rFonts w:ascii="Arial" w:hAnsi="Arial" w:cs="Arial"/>
        </w:rPr>
      </w:pPr>
    </w:p>
    <w:p w:rsidR="00955A27" w:rsidRPr="00EE5C67" w:rsidRDefault="00955A27" w:rsidP="00955A27">
      <w:pPr>
        <w:jc w:val="both"/>
        <w:rPr>
          <w:rFonts w:ascii="Arial" w:hAnsi="Arial" w:cs="Arial"/>
        </w:rPr>
      </w:pPr>
    </w:p>
    <w:p w:rsidR="00955A27" w:rsidRPr="00EE5C67" w:rsidRDefault="00955A27" w:rsidP="00955A27">
      <w:pPr>
        <w:jc w:val="both"/>
        <w:rPr>
          <w:rFonts w:ascii="Arial" w:hAnsi="Arial" w:cs="Arial"/>
        </w:rPr>
      </w:pPr>
      <w:r w:rsidRPr="00EE5C67">
        <w:rPr>
          <w:rFonts w:ascii="Arial" w:hAnsi="Arial" w:cs="Arial"/>
        </w:rPr>
        <w:t>___________________________________________________________________</w:t>
      </w:r>
    </w:p>
    <w:p w:rsidR="00955A27" w:rsidRPr="00EE5C67" w:rsidRDefault="00955A27" w:rsidP="00955A27">
      <w:pPr>
        <w:jc w:val="both"/>
        <w:rPr>
          <w:rFonts w:ascii="Arial" w:hAnsi="Arial" w:cs="Arial"/>
        </w:rPr>
      </w:pPr>
      <w:commentRangeStart w:id="3"/>
      <w:r w:rsidRPr="00EE5C67">
        <w:rPr>
          <w:rFonts w:ascii="Arial" w:hAnsi="Arial" w:cs="Arial"/>
        </w:rPr>
        <w:t xml:space="preserve">Nome do </w:t>
      </w:r>
      <w:commentRangeStart w:id="4"/>
      <w:r w:rsidRPr="00EE5C67">
        <w:rPr>
          <w:rFonts w:ascii="Arial" w:hAnsi="Arial" w:cs="Arial"/>
        </w:rPr>
        <w:t>examinador</w:t>
      </w:r>
      <w:commentRangeEnd w:id="3"/>
      <w:commentRangeEnd w:id="4"/>
      <w:r>
        <w:rPr>
          <w:rStyle w:val="Refdecomentrio"/>
        </w:rPr>
        <w:commentReference w:id="4"/>
      </w:r>
      <w:r>
        <w:rPr>
          <w:rStyle w:val="Refdecomentrio"/>
        </w:rPr>
        <w:commentReference w:id="3"/>
      </w:r>
      <w:r w:rsidRPr="00EE5C67">
        <w:rPr>
          <w:rFonts w:ascii="Arial" w:hAnsi="Arial" w:cs="Arial"/>
        </w:rPr>
        <w:t>:</w:t>
      </w:r>
      <w:r>
        <w:rPr>
          <w:rFonts w:ascii="Arial" w:hAnsi="Arial" w:cs="Arial"/>
        </w:rPr>
        <w:t xml:space="preserve"> </w:t>
      </w:r>
    </w:p>
    <w:p w:rsidR="00955A27" w:rsidRPr="00EE5C67" w:rsidRDefault="00955A27" w:rsidP="00955A27">
      <w:pPr>
        <w:jc w:val="both"/>
        <w:rPr>
          <w:rFonts w:ascii="Arial" w:hAnsi="Arial" w:cs="Arial"/>
        </w:rPr>
      </w:pPr>
      <w:r w:rsidRPr="00EE5C67">
        <w:rPr>
          <w:rFonts w:ascii="Arial" w:hAnsi="Arial" w:cs="Arial"/>
        </w:rPr>
        <w:t>Titulação:</w:t>
      </w:r>
    </w:p>
    <w:p w:rsidR="00955A27" w:rsidRPr="00EE5C67" w:rsidRDefault="00955A27" w:rsidP="00955A27">
      <w:pPr>
        <w:jc w:val="both"/>
        <w:rPr>
          <w:rFonts w:ascii="Arial" w:hAnsi="Arial" w:cs="Arial"/>
        </w:rPr>
      </w:pPr>
    </w:p>
    <w:p w:rsidR="00955A27" w:rsidRPr="00EE5C67" w:rsidRDefault="00955A27" w:rsidP="00955A27">
      <w:pPr>
        <w:jc w:val="both"/>
        <w:rPr>
          <w:rFonts w:ascii="Arial" w:hAnsi="Arial" w:cs="Arial"/>
        </w:rPr>
      </w:pPr>
    </w:p>
    <w:p w:rsidR="00955A27" w:rsidRPr="00EE5C67" w:rsidRDefault="00955A27" w:rsidP="00955A27">
      <w:pPr>
        <w:jc w:val="both"/>
        <w:rPr>
          <w:rFonts w:ascii="Arial" w:hAnsi="Arial" w:cs="Arial"/>
        </w:rPr>
      </w:pPr>
      <w:r w:rsidRPr="00EE5C67">
        <w:rPr>
          <w:rFonts w:ascii="Arial" w:hAnsi="Arial" w:cs="Arial"/>
        </w:rPr>
        <w:t>___________________________________________________________________</w:t>
      </w:r>
    </w:p>
    <w:p w:rsidR="00955A27" w:rsidRPr="00EE5C67" w:rsidRDefault="00955A27" w:rsidP="00955A27">
      <w:pPr>
        <w:jc w:val="both"/>
        <w:rPr>
          <w:rFonts w:ascii="Arial" w:hAnsi="Arial" w:cs="Arial"/>
        </w:rPr>
      </w:pPr>
      <w:r w:rsidRPr="00EE5C67">
        <w:rPr>
          <w:rFonts w:ascii="Arial" w:hAnsi="Arial" w:cs="Arial"/>
        </w:rPr>
        <w:t>Nome do examinador:</w:t>
      </w:r>
    </w:p>
    <w:p w:rsidR="00955A27" w:rsidRPr="00EE5C67" w:rsidRDefault="00955A27" w:rsidP="00955A27">
      <w:pPr>
        <w:jc w:val="both"/>
        <w:rPr>
          <w:rFonts w:ascii="Arial" w:hAnsi="Arial" w:cs="Arial"/>
        </w:rPr>
      </w:pPr>
      <w:r w:rsidRPr="00EE5C67">
        <w:rPr>
          <w:rFonts w:ascii="Arial" w:hAnsi="Arial" w:cs="Arial"/>
        </w:rPr>
        <w:t>Titulação:</w:t>
      </w:r>
    </w:p>
    <w:p w:rsidR="00955A27" w:rsidRPr="00EE5C67" w:rsidRDefault="00955A27" w:rsidP="00955A27">
      <w:pPr>
        <w:jc w:val="both"/>
        <w:rPr>
          <w:rFonts w:ascii="Arial" w:hAnsi="Arial" w:cs="Arial"/>
        </w:rPr>
      </w:pPr>
    </w:p>
    <w:p w:rsidR="00955A27" w:rsidRPr="00EE5C67" w:rsidRDefault="00955A27" w:rsidP="00955A27">
      <w:pPr>
        <w:jc w:val="both"/>
        <w:rPr>
          <w:rFonts w:ascii="Arial" w:hAnsi="Arial" w:cs="Arial"/>
        </w:rPr>
      </w:pPr>
    </w:p>
    <w:p w:rsidR="00955A27" w:rsidRPr="00EE5C67" w:rsidRDefault="00955A27" w:rsidP="00955A27">
      <w:pPr>
        <w:jc w:val="both"/>
        <w:rPr>
          <w:rFonts w:ascii="Arial" w:hAnsi="Arial" w:cs="Arial"/>
        </w:rPr>
      </w:pPr>
    </w:p>
    <w:p w:rsidR="00955A27" w:rsidRPr="00EE5C67" w:rsidRDefault="00955A27" w:rsidP="00955A27">
      <w:pPr>
        <w:jc w:val="both"/>
        <w:rPr>
          <w:rFonts w:ascii="Arial" w:hAnsi="Arial" w:cs="Arial"/>
        </w:rPr>
      </w:pPr>
      <w:r w:rsidRPr="00EE5C67">
        <w:rPr>
          <w:rFonts w:ascii="Arial" w:hAnsi="Arial" w:cs="Arial"/>
        </w:rPr>
        <w:t>___________________________________________________________________</w:t>
      </w:r>
    </w:p>
    <w:p w:rsidR="00955A27" w:rsidRPr="00EE5C67" w:rsidRDefault="00955A27" w:rsidP="00955A27">
      <w:pPr>
        <w:jc w:val="both"/>
        <w:rPr>
          <w:rFonts w:ascii="Arial" w:hAnsi="Arial" w:cs="Arial"/>
        </w:rPr>
      </w:pPr>
      <w:r w:rsidRPr="00EE5C67">
        <w:rPr>
          <w:rFonts w:ascii="Arial" w:hAnsi="Arial" w:cs="Arial"/>
        </w:rPr>
        <w:t>Nome do examinador:</w:t>
      </w:r>
    </w:p>
    <w:p w:rsidR="00955A27" w:rsidRPr="00EE5C67" w:rsidRDefault="00955A27" w:rsidP="00955A27">
      <w:pPr>
        <w:jc w:val="both"/>
        <w:rPr>
          <w:rFonts w:ascii="Arial" w:hAnsi="Arial" w:cs="Arial"/>
        </w:rPr>
      </w:pPr>
      <w:r w:rsidRPr="00EE5C67">
        <w:rPr>
          <w:rFonts w:ascii="Arial" w:hAnsi="Arial" w:cs="Arial"/>
        </w:rPr>
        <w:t>Titulação:</w:t>
      </w:r>
    </w:p>
    <w:p w:rsidR="00955A27" w:rsidRPr="00EE5C67" w:rsidRDefault="00955A27" w:rsidP="00955A27">
      <w:pPr>
        <w:jc w:val="both"/>
        <w:rPr>
          <w:rFonts w:ascii="Arial" w:hAnsi="Arial" w:cs="Arial"/>
        </w:rPr>
      </w:pPr>
    </w:p>
    <w:p w:rsidR="00955A27" w:rsidRPr="00EE5C67" w:rsidRDefault="00955A27" w:rsidP="00955A27">
      <w:pPr>
        <w:jc w:val="both"/>
        <w:rPr>
          <w:rFonts w:ascii="Arial" w:hAnsi="Arial" w:cs="Arial"/>
        </w:rPr>
      </w:pPr>
    </w:p>
    <w:p w:rsidR="00955A27" w:rsidRPr="00EE5C67" w:rsidRDefault="00955A27" w:rsidP="00955A27">
      <w:pPr>
        <w:jc w:val="both"/>
        <w:rPr>
          <w:rFonts w:ascii="Arial" w:hAnsi="Arial" w:cs="Arial"/>
        </w:rPr>
      </w:pPr>
    </w:p>
    <w:p w:rsidR="00955A27" w:rsidRPr="00EE5C67" w:rsidRDefault="00955A27" w:rsidP="00955A27">
      <w:pPr>
        <w:jc w:val="center"/>
        <w:rPr>
          <w:rFonts w:ascii="Arial" w:hAnsi="Arial" w:cs="Arial"/>
        </w:rPr>
      </w:pPr>
      <w:r w:rsidRPr="00EE5C67">
        <w:rPr>
          <w:rFonts w:ascii="Arial" w:hAnsi="Arial" w:cs="Arial"/>
          <w:b/>
        </w:rPr>
        <w:t>Local:</w:t>
      </w:r>
      <w:r w:rsidRPr="00EE5C67">
        <w:rPr>
          <w:rFonts w:ascii="Arial" w:hAnsi="Arial" w:cs="Arial"/>
        </w:rPr>
        <w:t xml:space="preserve"> </w:t>
      </w:r>
      <w:r>
        <w:rPr>
          <w:rFonts w:ascii="Arial" w:hAnsi="Arial" w:cs="Arial"/>
        </w:rPr>
        <w:t>Faculdade de Tecnologia da Baixada Santista</w:t>
      </w:r>
    </w:p>
    <w:p w:rsidR="00955A27" w:rsidRDefault="00955A27" w:rsidP="00955A27">
      <w:pPr>
        <w:jc w:val="center"/>
        <w:rPr>
          <w:rFonts w:ascii="Arial" w:hAnsi="Arial" w:cs="Arial"/>
          <w:b/>
          <w:sz w:val="28"/>
          <w:szCs w:val="28"/>
        </w:rPr>
      </w:pPr>
      <w:r w:rsidRPr="00EE5C67">
        <w:rPr>
          <w:rFonts w:ascii="Arial" w:hAnsi="Arial" w:cs="Arial"/>
        </w:rPr>
        <w:br w:type="page"/>
      </w:r>
      <w:bookmarkStart w:id="5" w:name="dedicatoria"/>
      <w:commentRangeStart w:id="6"/>
      <w:r w:rsidRPr="00EE5C67">
        <w:rPr>
          <w:rFonts w:ascii="Arial" w:hAnsi="Arial" w:cs="Arial"/>
          <w:b/>
          <w:sz w:val="28"/>
          <w:szCs w:val="28"/>
        </w:rPr>
        <w:lastRenderedPageBreak/>
        <w:t xml:space="preserve">DEDICATÓRIA </w:t>
      </w:r>
      <w:commentRangeEnd w:id="6"/>
      <w:r>
        <w:rPr>
          <w:rStyle w:val="Refdecomentrio"/>
        </w:rPr>
        <w:commentReference w:id="6"/>
      </w:r>
    </w:p>
    <w:bookmarkEnd w:id="5"/>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791DF2" w:rsidRDefault="00637BBE" w:rsidP="00791DF2">
      <w:pPr>
        <w:rPr>
          <w:rFonts w:ascii="Arial" w:hAnsi="Arial" w:cs="Arial"/>
        </w:rPr>
      </w:pPr>
      <w:r>
        <w:rPr>
          <w:rFonts w:ascii="Arial" w:hAnsi="Arial" w:cs="Arial"/>
        </w:rPr>
        <w:t>Dedicamos esse trabalho aos nossos pais e familiares</w:t>
      </w:r>
      <w:r w:rsidR="00791DF2">
        <w:rPr>
          <w:rFonts w:ascii="Arial" w:hAnsi="Arial" w:cs="Arial"/>
        </w:rPr>
        <w:t>, que nos apoiaram durante os anos letivos e</w:t>
      </w:r>
      <w:r w:rsidR="00B77501">
        <w:rPr>
          <w:rFonts w:ascii="Arial" w:hAnsi="Arial" w:cs="Arial"/>
        </w:rPr>
        <w:t xml:space="preserve"> demonstraram paciência quando não precisávamos. </w:t>
      </w: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Pr="00EE5C67" w:rsidRDefault="00955A27" w:rsidP="00955A27">
      <w:pPr>
        <w:jc w:val="center"/>
        <w:rPr>
          <w:rFonts w:ascii="Arial" w:hAnsi="Arial" w:cs="Arial"/>
          <w:b/>
        </w:rPr>
      </w:pPr>
    </w:p>
    <w:p w:rsidR="00955A27" w:rsidRDefault="00955A27" w:rsidP="00955A27">
      <w:pPr>
        <w:ind w:left="3686"/>
        <w:rPr>
          <w:rFonts w:ascii="Arial" w:hAnsi="Arial" w:cs="Arial"/>
        </w:rPr>
      </w:pPr>
    </w:p>
    <w:p w:rsidR="00955A27" w:rsidRDefault="00955A27" w:rsidP="00955A27">
      <w:pPr>
        <w:ind w:left="3686"/>
        <w:rPr>
          <w:rFonts w:ascii="Arial" w:hAnsi="Arial" w:cs="Arial"/>
        </w:rPr>
      </w:pPr>
    </w:p>
    <w:p w:rsidR="00955A27" w:rsidRDefault="00955A27" w:rsidP="00955A27">
      <w:pPr>
        <w:ind w:left="3686"/>
        <w:rPr>
          <w:rFonts w:ascii="Arial" w:hAnsi="Arial" w:cs="Arial"/>
        </w:rPr>
      </w:pPr>
    </w:p>
    <w:p w:rsidR="00955A27" w:rsidRDefault="00955A27" w:rsidP="00955A27">
      <w:pPr>
        <w:ind w:left="3686"/>
        <w:rPr>
          <w:rFonts w:ascii="Arial" w:hAnsi="Arial" w:cs="Arial"/>
        </w:rPr>
      </w:pPr>
    </w:p>
    <w:p w:rsidR="00955A27" w:rsidRDefault="00955A27" w:rsidP="00955A27">
      <w:pPr>
        <w:ind w:left="3686"/>
        <w:rPr>
          <w:rFonts w:ascii="Arial" w:hAnsi="Arial" w:cs="Arial"/>
        </w:rPr>
      </w:pPr>
    </w:p>
    <w:p w:rsidR="00955A27" w:rsidRDefault="00955A27" w:rsidP="00955A27">
      <w:pPr>
        <w:ind w:left="3686"/>
        <w:rPr>
          <w:rFonts w:ascii="Arial" w:hAnsi="Arial" w:cs="Arial"/>
        </w:rPr>
      </w:pPr>
    </w:p>
    <w:p w:rsidR="00955A27" w:rsidRDefault="00955A27" w:rsidP="00955A27">
      <w:pPr>
        <w:ind w:left="3686"/>
        <w:rPr>
          <w:rFonts w:ascii="Arial" w:hAnsi="Arial" w:cs="Arial"/>
        </w:rPr>
      </w:pPr>
    </w:p>
    <w:p w:rsidR="00955A27" w:rsidRDefault="00955A27" w:rsidP="00955A27">
      <w:pPr>
        <w:ind w:left="3686"/>
        <w:rPr>
          <w:rFonts w:ascii="Arial" w:hAnsi="Arial" w:cs="Arial"/>
        </w:rPr>
      </w:pPr>
    </w:p>
    <w:p w:rsidR="00955A27" w:rsidRDefault="00955A27" w:rsidP="00955A27">
      <w:pPr>
        <w:ind w:left="3686"/>
        <w:rPr>
          <w:rFonts w:ascii="Arial" w:hAnsi="Arial" w:cs="Arial"/>
        </w:rPr>
      </w:pPr>
    </w:p>
    <w:p w:rsidR="00955A27" w:rsidRDefault="00955A27" w:rsidP="00955A27">
      <w:pPr>
        <w:ind w:left="3686"/>
        <w:rPr>
          <w:rFonts w:ascii="Arial" w:hAnsi="Arial" w:cs="Arial"/>
        </w:rPr>
      </w:pPr>
    </w:p>
    <w:p w:rsidR="00955A27" w:rsidRDefault="00955A27" w:rsidP="00955A27">
      <w:pPr>
        <w:ind w:left="3686"/>
        <w:rPr>
          <w:rFonts w:ascii="Arial" w:hAnsi="Arial" w:cs="Arial"/>
        </w:rPr>
      </w:pPr>
    </w:p>
    <w:p w:rsidR="00955A27" w:rsidRPr="00C11BAC" w:rsidRDefault="00955A27" w:rsidP="00955A27">
      <w:pPr>
        <w:jc w:val="center"/>
        <w:rPr>
          <w:rFonts w:ascii="Arial" w:hAnsi="Arial" w:cs="Arial"/>
          <w:b/>
          <w:sz w:val="28"/>
          <w:szCs w:val="28"/>
        </w:rPr>
      </w:pPr>
      <w:r w:rsidRPr="00EE5C67">
        <w:rPr>
          <w:rFonts w:ascii="Arial" w:hAnsi="Arial" w:cs="Arial"/>
        </w:rPr>
        <w:br w:type="page"/>
      </w:r>
      <w:bookmarkStart w:id="7" w:name="agradecimento"/>
      <w:commentRangeStart w:id="8"/>
      <w:r w:rsidRPr="00C11BAC">
        <w:rPr>
          <w:rFonts w:ascii="Arial" w:hAnsi="Arial" w:cs="Arial"/>
          <w:b/>
          <w:sz w:val="28"/>
          <w:szCs w:val="28"/>
        </w:rPr>
        <w:lastRenderedPageBreak/>
        <w:t xml:space="preserve">AGRADECIMENTOS </w:t>
      </w:r>
      <w:commentRangeEnd w:id="8"/>
      <w:r w:rsidRPr="00C11BAC">
        <w:rPr>
          <w:rStyle w:val="Refdecomentrio"/>
          <w:rFonts w:ascii="Arial" w:hAnsi="Arial" w:cs="Arial"/>
          <w:sz w:val="28"/>
          <w:szCs w:val="28"/>
        </w:rPr>
        <w:commentReference w:id="8"/>
      </w:r>
    </w:p>
    <w:bookmarkEnd w:id="7"/>
    <w:p w:rsidR="00955A27" w:rsidRPr="00EE5C67" w:rsidRDefault="00955A27" w:rsidP="00955A27">
      <w:pPr>
        <w:jc w:val="center"/>
        <w:rPr>
          <w:rFonts w:ascii="Arial" w:hAnsi="Arial" w:cs="Arial"/>
        </w:rPr>
      </w:pPr>
    </w:p>
    <w:p w:rsidR="00955A27" w:rsidRPr="00EE5C67" w:rsidRDefault="00955A27" w:rsidP="00955A27">
      <w:pPr>
        <w:jc w:val="center"/>
        <w:rPr>
          <w:rFonts w:ascii="Arial" w:hAnsi="Arial" w:cs="Arial"/>
        </w:rPr>
      </w:pPr>
    </w:p>
    <w:p w:rsidR="00955A27" w:rsidRPr="00EE5C67" w:rsidRDefault="00B77501" w:rsidP="00D3190E">
      <w:pPr>
        <w:jc w:val="both"/>
        <w:rPr>
          <w:rFonts w:ascii="Arial" w:hAnsi="Arial" w:cs="Arial"/>
        </w:rPr>
      </w:pPr>
      <w:proofErr w:type="gramStart"/>
      <w:r>
        <w:rPr>
          <w:rFonts w:ascii="Arial" w:hAnsi="Arial" w:cs="Arial"/>
        </w:rPr>
        <w:t>À</w:t>
      </w:r>
      <w:proofErr w:type="gramEnd"/>
      <w:r>
        <w:rPr>
          <w:rFonts w:ascii="Arial" w:hAnsi="Arial" w:cs="Arial"/>
        </w:rPr>
        <w:t xml:space="preserve"> Deus, que permitiu que todos trabalhássemos juntos, alunos e professores, </w:t>
      </w:r>
      <w:r w:rsidR="001636F4">
        <w:rPr>
          <w:rFonts w:ascii="Arial" w:hAnsi="Arial" w:cs="Arial"/>
        </w:rPr>
        <w:t>e compartilhássemos nosso conhecimento</w:t>
      </w:r>
    </w:p>
    <w:p w:rsidR="00955A27" w:rsidRPr="00EE5C67" w:rsidRDefault="00955A27" w:rsidP="00955A27">
      <w:pPr>
        <w:jc w:val="center"/>
        <w:rPr>
          <w:rFonts w:ascii="Arial" w:hAnsi="Arial" w:cs="Arial"/>
        </w:rPr>
      </w:pPr>
    </w:p>
    <w:p w:rsidR="00955A27" w:rsidRPr="00EE5C67" w:rsidRDefault="00955A27" w:rsidP="00955A27">
      <w:pPr>
        <w:jc w:val="both"/>
        <w:rPr>
          <w:rFonts w:ascii="Arial" w:hAnsi="Arial" w:cs="Arial"/>
        </w:rPr>
      </w:pPr>
    </w:p>
    <w:p w:rsidR="00955A27" w:rsidRDefault="00AB4C16" w:rsidP="00955A27">
      <w:pPr>
        <w:jc w:val="both"/>
        <w:rPr>
          <w:rFonts w:ascii="Arial" w:hAnsi="Arial" w:cs="Arial"/>
        </w:rPr>
      </w:pPr>
      <w:r>
        <w:rPr>
          <w:rFonts w:ascii="Arial" w:hAnsi="Arial" w:cs="Arial"/>
        </w:rPr>
        <w:t>Ao</w:t>
      </w:r>
      <w:r w:rsidR="001636F4">
        <w:rPr>
          <w:rFonts w:ascii="Arial" w:hAnsi="Arial" w:cs="Arial"/>
        </w:rPr>
        <w:t xml:space="preserve"> professor e orientador Rui </w:t>
      </w:r>
      <w:proofErr w:type="spellStart"/>
      <w:r w:rsidR="001636F4">
        <w:rPr>
          <w:rFonts w:ascii="Arial" w:hAnsi="Arial" w:cs="Arial"/>
        </w:rPr>
        <w:t>Silvestrin</w:t>
      </w:r>
      <w:proofErr w:type="spellEnd"/>
      <w:r w:rsidR="001636F4">
        <w:rPr>
          <w:rFonts w:ascii="Arial" w:hAnsi="Arial" w:cs="Arial"/>
        </w:rPr>
        <w:t>, que es</w:t>
      </w:r>
      <w:r w:rsidR="00980503">
        <w:rPr>
          <w:rFonts w:ascii="Arial" w:hAnsi="Arial" w:cs="Arial"/>
        </w:rPr>
        <w:t>teve presente nos auxiliando</w:t>
      </w:r>
      <w:r w:rsidR="003C7721">
        <w:rPr>
          <w:rFonts w:ascii="Arial" w:hAnsi="Arial" w:cs="Arial"/>
        </w:rPr>
        <w:t>,</w:t>
      </w:r>
      <w:r w:rsidR="00980503">
        <w:rPr>
          <w:rFonts w:ascii="Arial" w:hAnsi="Arial" w:cs="Arial"/>
        </w:rPr>
        <w:t xml:space="preserve"> e</w:t>
      </w:r>
      <w:r w:rsidR="003C7721">
        <w:rPr>
          <w:rFonts w:ascii="Arial" w:hAnsi="Arial" w:cs="Arial"/>
        </w:rPr>
        <w:t xml:space="preserve"> que</w:t>
      </w:r>
      <w:r w:rsidR="00980503">
        <w:rPr>
          <w:rFonts w:ascii="Arial" w:hAnsi="Arial" w:cs="Arial"/>
        </w:rPr>
        <w:t xml:space="preserve"> tornou este trabalho possível. </w:t>
      </w:r>
    </w:p>
    <w:p w:rsidR="00980503" w:rsidRDefault="00980503" w:rsidP="00980503">
      <w:pPr>
        <w:suppressAutoHyphens w:val="0"/>
      </w:pPr>
    </w:p>
    <w:p w:rsidR="00980503" w:rsidRPr="00980503" w:rsidRDefault="00980503" w:rsidP="00980503">
      <w:pPr>
        <w:suppressAutoHyphens w:val="0"/>
      </w:pPr>
    </w:p>
    <w:p w:rsidR="00955A27" w:rsidRPr="00EE5C67" w:rsidRDefault="00955A27" w:rsidP="00955A27">
      <w:pPr>
        <w:jc w:val="center"/>
        <w:rPr>
          <w:rFonts w:ascii="Arial" w:hAnsi="Arial" w:cs="Arial"/>
          <w:b/>
          <w:sz w:val="28"/>
          <w:szCs w:val="28"/>
        </w:rPr>
      </w:pPr>
      <w:r w:rsidRPr="00EE5C67">
        <w:rPr>
          <w:rFonts w:ascii="Arial" w:hAnsi="Arial" w:cs="Arial"/>
        </w:rPr>
        <w:br w:type="page"/>
      </w:r>
      <w:bookmarkStart w:id="9" w:name="epigrafe"/>
      <w:commentRangeStart w:id="10"/>
      <w:r w:rsidRPr="00EE5C67">
        <w:rPr>
          <w:rFonts w:ascii="Arial" w:hAnsi="Arial" w:cs="Arial"/>
          <w:b/>
          <w:sz w:val="28"/>
          <w:szCs w:val="28"/>
        </w:rPr>
        <w:lastRenderedPageBreak/>
        <w:t>EPÍGRAFE</w:t>
      </w:r>
      <w:commentRangeEnd w:id="10"/>
      <w:r>
        <w:rPr>
          <w:rStyle w:val="Refdecomentrio"/>
        </w:rPr>
        <w:commentReference w:id="10"/>
      </w:r>
      <w:r>
        <w:rPr>
          <w:rFonts w:ascii="Arial" w:hAnsi="Arial" w:cs="Arial"/>
          <w:b/>
          <w:sz w:val="28"/>
          <w:szCs w:val="28"/>
        </w:rPr>
        <w:t xml:space="preserve"> </w:t>
      </w:r>
    </w:p>
    <w:bookmarkEnd w:id="9"/>
    <w:p w:rsidR="00955A27" w:rsidRPr="00EE5C67" w:rsidRDefault="00955A27" w:rsidP="00955A27">
      <w:pPr>
        <w:jc w:val="center"/>
        <w:rPr>
          <w:rFonts w:ascii="Arial" w:hAnsi="Arial" w:cs="Arial"/>
          <w:b/>
          <w:sz w:val="28"/>
          <w:szCs w:val="28"/>
        </w:rPr>
      </w:pPr>
    </w:p>
    <w:p w:rsidR="00955A27" w:rsidRPr="00EE5C67" w:rsidRDefault="00955A27" w:rsidP="00955A27">
      <w:pPr>
        <w:jc w:val="center"/>
        <w:rPr>
          <w:rFonts w:ascii="Arial" w:hAnsi="Arial" w:cs="Arial"/>
        </w:rPr>
      </w:pPr>
    </w:p>
    <w:p w:rsidR="00955A27" w:rsidRPr="00EE5C67" w:rsidRDefault="00955A27" w:rsidP="00955A27">
      <w:pPr>
        <w:jc w:val="center"/>
        <w:rPr>
          <w:rFonts w:ascii="Arial" w:hAnsi="Arial" w:cs="Arial"/>
        </w:rPr>
      </w:pPr>
    </w:p>
    <w:p w:rsidR="00955A27" w:rsidRPr="00EE5C67" w:rsidRDefault="00955A27" w:rsidP="00955A27">
      <w:pPr>
        <w:jc w:val="center"/>
        <w:rPr>
          <w:rFonts w:ascii="Arial" w:hAnsi="Arial" w:cs="Arial"/>
        </w:rPr>
      </w:pPr>
    </w:p>
    <w:p w:rsidR="00955A27" w:rsidRPr="00EE5C67" w:rsidRDefault="00955A27" w:rsidP="00955A27">
      <w:pPr>
        <w:jc w:val="center"/>
        <w:rPr>
          <w:rFonts w:ascii="Arial" w:hAnsi="Arial" w:cs="Arial"/>
        </w:rPr>
      </w:pPr>
    </w:p>
    <w:p w:rsidR="00955A27" w:rsidRPr="00EE5C67" w:rsidRDefault="00955A27" w:rsidP="00955A27">
      <w:pPr>
        <w:jc w:val="center"/>
        <w:rPr>
          <w:rFonts w:ascii="Arial" w:hAnsi="Arial" w:cs="Arial"/>
        </w:rPr>
      </w:pPr>
    </w:p>
    <w:p w:rsidR="00955A27" w:rsidRPr="00EE5C67" w:rsidRDefault="00955A27" w:rsidP="00955A27">
      <w:pPr>
        <w:jc w:val="center"/>
        <w:rPr>
          <w:rFonts w:ascii="Arial" w:hAnsi="Arial" w:cs="Arial"/>
        </w:rPr>
      </w:pPr>
    </w:p>
    <w:p w:rsidR="00955A27" w:rsidRPr="00EE5C67" w:rsidRDefault="00955A27" w:rsidP="00955A27">
      <w:pPr>
        <w:jc w:val="center"/>
        <w:rPr>
          <w:rFonts w:ascii="Arial" w:hAnsi="Arial" w:cs="Arial"/>
        </w:rPr>
      </w:pPr>
    </w:p>
    <w:p w:rsidR="00955A27" w:rsidRPr="00EE5C67" w:rsidRDefault="00955A27" w:rsidP="00955A27">
      <w:pPr>
        <w:jc w:val="center"/>
        <w:rPr>
          <w:rFonts w:ascii="Arial" w:hAnsi="Arial" w:cs="Arial"/>
        </w:rPr>
      </w:pPr>
    </w:p>
    <w:p w:rsidR="00955A27" w:rsidRPr="00EE5C67" w:rsidRDefault="00955A27" w:rsidP="00955A27">
      <w:pPr>
        <w:jc w:val="center"/>
        <w:rPr>
          <w:rFonts w:ascii="Arial" w:hAnsi="Arial" w:cs="Arial"/>
        </w:rPr>
      </w:pPr>
    </w:p>
    <w:p w:rsidR="00955A27" w:rsidRPr="00EE5C67" w:rsidRDefault="00955A27" w:rsidP="00955A27">
      <w:pPr>
        <w:jc w:val="center"/>
        <w:rPr>
          <w:rFonts w:ascii="Arial" w:hAnsi="Arial" w:cs="Arial"/>
        </w:rPr>
      </w:pPr>
    </w:p>
    <w:p w:rsidR="00955A27" w:rsidRPr="00EE5C67" w:rsidRDefault="00955A27" w:rsidP="00955A27">
      <w:pPr>
        <w:jc w:val="center"/>
        <w:rPr>
          <w:rFonts w:ascii="Arial" w:hAnsi="Arial" w:cs="Arial"/>
        </w:rPr>
      </w:pPr>
    </w:p>
    <w:p w:rsidR="00955A27" w:rsidRPr="00EE5C67" w:rsidRDefault="00955A27" w:rsidP="00955A27">
      <w:pPr>
        <w:jc w:val="center"/>
        <w:rPr>
          <w:rFonts w:ascii="Arial" w:hAnsi="Arial" w:cs="Arial"/>
        </w:rPr>
      </w:pPr>
    </w:p>
    <w:p w:rsidR="00955A27" w:rsidRPr="00EE5C67" w:rsidRDefault="00955A27" w:rsidP="00955A27">
      <w:pPr>
        <w:jc w:val="center"/>
        <w:rPr>
          <w:rFonts w:ascii="Arial" w:hAnsi="Arial" w:cs="Arial"/>
        </w:rPr>
      </w:pPr>
    </w:p>
    <w:p w:rsidR="00955A27" w:rsidRPr="00EE5C67" w:rsidRDefault="00955A27" w:rsidP="00955A27">
      <w:pPr>
        <w:jc w:val="center"/>
        <w:rPr>
          <w:rFonts w:ascii="Arial" w:hAnsi="Arial" w:cs="Arial"/>
        </w:rPr>
      </w:pPr>
    </w:p>
    <w:p w:rsidR="00955A27" w:rsidRPr="00EE5C67" w:rsidRDefault="00955A27" w:rsidP="00955A27">
      <w:pPr>
        <w:jc w:val="center"/>
        <w:rPr>
          <w:rFonts w:ascii="Arial" w:hAnsi="Arial" w:cs="Arial"/>
        </w:rPr>
      </w:pPr>
    </w:p>
    <w:p w:rsidR="00955A27" w:rsidRPr="00EE5C67" w:rsidRDefault="00955A27" w:rsidP="00955A27">
      <w:pPr>
        <w:jc w:val="center"/>
        <w:rPr>
          <w:rFonts w:ascii="Arial" w:hAnsi="Arial" w:cs="Arial"/>
        </w:rPr>
      </w:pPr>
    </w:p>
    <w:p w:rsidR="00955A27" w:rsidRPr="00EE5C67" w:rsidRDefault="00955A27" w:rsidP="00955A27">
      <w:pPr>
        <w:jc w:val="center"/>
        <w:rPr>
          <w:rFonts w:ascii="Arial" w:hAnsi="Arial" w:cs="Arial"/>
        </w:rPr>
      </w:pPr>
    </w:p>
    <w:p w:rsidR="00955A27" w:rsidRPr="00EE5C67" w:rsidRDefault="00955A27" w:rsidP="00955A27">
      <w:pPr>
        <w:jc w:val="center"/>
        <w:rPr>
          <w:rFonts w:ascii="Arial" w:hAnsi="Arial" w:cs="Arial"/>
        </w:rPr>
      </w:pPr>
    </w:p>
    <w:p w:rsidR="00955A27" w:rsidRPr="00EE5C67" w:rsidRDefault="00955A27" w:rsidP="00955A27">
      <w:pPr>
        <w:jc w:val="center"/>
        <w:rPr>
          <w:rFonts w:ascii="Arial" w:hAnsi="Arial" w:cs="Arial"/>
        </w:rPr>
      </w:pPr>
    </w:p>
    <w:p w:rsidR="00955A27" w:rsidRPr="00EE5C67" w:rsidRDefault="00955A27" w:rsidP="00955A27">
      <w:pPr>
        <w:jc w:val="center"/>
        <w:rPr>
          <w:rFonts w:ascii="Arial" w:hAnsi="Arial" w:cs="Arial"/>
        </w:rPr>
      </w:pPr>
    </w:p>
    <w:p w:rsidR="00955A27" w:rsidRDefault="00955A27" w:rsidP="00955A27">
      <w:pPr>
        <w:pStyle w:val="NormalWeb"/>
        <w:spacing w:before="0" w:after="0"/>
        <w:ind w:left="5670"/>
        <w:jc w:val="center"/>
        <w:rPr>
          <w:rFonts w:ascii="Arial" w:hAnsi="Arial" w:cs="Arial"/>
          <w:szCs w:val="20"/>
          <w:highlight w:val="green"/>
        </w:rPr>
      </w:pPr>
    </w:p>
    <w:p w:rsidR="00955A27" w:rsidRDefault="00955A27" w:rsidP="00955A27">
      <w:pPr>
        <w:pStyle w:val="NormalWeb"/>
        <w:spacing w:before="0" w:after="0"/>
        <w:ind w:left="5670"/>
        <w:jc w:val="center"/>
        <w:rPr>
          <w:rFonts w:ascii="Arial" w:hAnsi="Arial" w:cs="Arial"/>
          <w:szCs w:val="20"/>
          <w:highlight w:val="green"/>
        </w:rPr>
      </w:pPr>
    </w:p>
    <w:p w:rsidR="00955A27" w:rsidRDefault="00955A27" w:rsidP="00955A27">
      <w:pPr>
        <w:pStyle w:val="NormalWeb"/>
        <w:spacing w:before="0" w:after="0"/>
        <w:ind w:left="5670"/>
        <w:jc w:val="center"/>
        <w:rPr>
          <w:rFonts w:ascii="Arial" w:hAnsi="Arial" w:cs="Arial"/>
          <w:szCs w:val="20"/>
          <w:highlight w:val="green"/>
        </w:rPr>
      </w:pPr>
    </w:p>
    <w:p w:rsidR="00955A27" w:rsidRDefault="00955A27" w:rsidP="00955A27">
      <w:pPr>
        <w:pStyle w:val="NormalWeb"/>
        <w:spacing w:before="0" w:after="0"/>
        <w:ind w:left="5670"/>
        <w:jc w:val="center"/>
        <w:rPr>
          <w:rFonts w:ascii="Arial" w:hAnsi="Arial" w:cs="Arial"/>
          <w:szCs w:val="20"/>
          <w:highlight w:val="green"/>
        </w:rPr>
      </w:pPr>
    </w:p>
    <w:p w:rsidR="00955A27" w:rsidRDefault="00955A27" w:rsidP="00955A27">
      <w:pPr>
        <w:pStyle w:val="NormalWeb"/>
        <w:spacing w:before="0" w:after="0"/>
        <w:ind w:left="5670"/>
        <w:jc w:val="center"/>
        <w:rPr>
          <w:rFonts w:ascii="Arial" w:hAnsi="Arial" w:cs="Arial"/>
          <w:szCs w:val="20"/>
          <w:highlight w:val="green"/>
        </w:rPr>
      </w:pPr>
    </w:p>
    <w:p w:rsidR="00955A27" w:rsidRDefault="00955A27" w:rsidP="00955A27">
      <w:pPr>
        <w:pStyle w:val="NormalWeb"/>
        <w:spacing w:before="0" w:after="0"/>
        <w:ind w:left="5670"/>
        <w:jc w:val="center"/>
        <w:rPr>
          <w:rFonts w:ascii="Arial" w:hAnsi="Arial" w:cs="Arial"/>
          <w:szCs w:val="20"/>
          <w:highlight w:val="green"/>
        </w:rPr>
      </w:pPr>
    </w:p>
    <w:p w:rsidR="00955A27" w:rsidRDefault="00955A27" w:rsidP="00955A27">
      <w:pPr>
        <w:pStyle w:val="NormalWeb"/>
        <w:spacing w:before="0" w:after="0"/>
        <w:ind w:left="5670"/>
        <w:jc w:val="center"/>
        <w:rPr>
          <w:rFonts w:ascii="Arial" w:hAnsi="Arial" w:cs="Arial"/>
          <w:szCs w:val="20"/>
          <w:highlight w:val="green"/>
        </w:rPr>
      </w:pPr>
    </w:p>
    <w:p w:rsidR="00955A27" w:rsidRDefault="00955A27" w:rsidP="00955A27">
      <w:pPr>
        <w:pStyle w:val="NormalWeb"/>
        <w:spacing w:before="0" w:after="0"/>
        <w:ind w:left="5670"/>
        <w:jc w:val="center"/>
        <w:rPr>
          <w:rFonts w:ascii="Arial" w:hAnsi="Arial" w:cs="Arial"/>
          <w:szCs w:val="20"/>
          <w:highlight w:val="green"/>
        </w:rPr>
      </w:pPr>
    </w:p>
    <w:p w:rsidR="00955A27" w:rsidRDefault="00955A27" w:rsidP="00955A27">
      <w:pPr>
        <w:pStyle w:val="NormalWeb"/>
        <w:spacing w:before="0" w:after="0"/>
        <w:ind w:left="5670"/>
        <w:jc w:val="center"/>
        <w:rPr>
          <w:rFonts w:ascii="Arial" w:hAnsi="Arial" w:cs="Arial"/>
          <w:szCs w:val="20"/>
          <w:highlight w:val="green"/>
        </w:rPr>
      </w:pPr>
    </w:p>
    <w:p w:rsidR="00955A27" w:rsidRDefault="00955A27" w:rsidP="00955A27">
      <w:pPr>
        <w:pStyle w:val="NormalWeb"/>
        <w:spacing w:before="0" w:after="0"/>
        <w:ind w:left="5670"/>
        <w:jc w:val="center"/>
        <w:rPr>
          <w:rFonts w:ascii="Arial" w:hAnsi="Arial" w:cs="Arial"/>
          <w:szCs w:val="20"/>
          <w:highlight w:val="green"/>
        </w:rPr>
      </w:pPr>
    </w:p>
    <w:p w:rsidR="00955A27" w:rsidRDefault="00955A27" w:rsidP="00955A27">
      <w:pPr>
        <w:pStyle w:val="NormalWeb"/>
        <w:spacing w:before="0" w:after="0"/>
        <w:ind w:left="5670"/>
        <w:jc w:val="center"/>
        <w:rPr>
          <w:rFonts w:ascii="Arial" w:hAnsi="Arial" w:cs="Arial"/>
          <w:szCs w:val="20"/>
          <w:highlight w:val="green"/>
        </w:rPr>
      </w:pPr>
    </w:p>
    <w:p w:rsidR="00955A27" w:rsidRPr="00EE5C67" w:rsidRDefault="00640F14" w:rsidP="00955A27">
      <w:pPr>
        <w:pStyle w:val="NormalWeb"/>
        <w:spacing w:line="360" w:lineRule="auto"/>
        <w:ind w:left="5670"/>
        <w:jc w:val="center"/>
        <w:rPr>
          <w:rFonts w:ascii="Arial" w:hAnsi="Arial" w:cs="Arial"/>
          <w:szCs w:val="20"/>
        </w:rPr>
      </w:pPr>
      <w:r w:rsidRPr="00EE5C67">
        <w:rPr>
          <w:rFonts w:ascii="Arial" w:hAnsi="Arial" w:cs="Arial"/>
          <w:szCs w:val="20"/>
        </w:rPr>
        <w:t xml:space="preserve"> </w:t>
      </w:r>
      <w:commentRangeStart w:id="11"/>
      <w:r w:rsidR="00955A27" w:rsidRPr="00EE5C67">
        <w:rPr>
          <w:rFonts w:ascii="Arial" w:hAnsi="Arial" w:cs="Arial"/>
          <w:szCs w:val="20"/>
        </w:rPr>
        <w:t>“</w:t>
      </w:r>
      <w:r>
        <w:rPr>
          <w:rFonts w:ascii="Helvetica" w:hAnsi="Helvetica" w:cs="Helvetica"/>
          <w:color w:val="333333"/>
          <w:shd w:val="clear" w:color="auto" w:fill="FFFFFF"/>
        </w:rPr>
        <w:t>Todas as maiores invenções tecnológicas criadas pelo homem — o avião, o automóvel, o computador — dizem pouco sobre sua inteligência, mas falam bastante sobre sua preguiça</w:t>
      </w:r>
      <w:proofErr w:type="gramStart"/>
      <w:r w:rsidR="00955A27" w:rsidRPr="00EE5C67">
        <w:rPr>
          <w:rFonts w:ascii="Arial" w:hAnsi="Arial" w:cs="Arial"/>
          <w:szCs w:val="20"/>
        </w:rPr>
        <w:t>”</w:t>
      </w:r>
      <w:proofErr w:type="gramEnd"/>
    </w:p>
    <w:p w:rsidR="00955A27" w:rsidRPr="00EE5C67" w:rsidRDefault="00955A27" w:rsidP="00955A27">
      <w:pPr>
        <w:pStyle w:val="NormalWeb"/>
        <w:spacing w:line="360" w:lineRule="auto"/>
        <w:ind w:left="5670"/>
        <w:jc w:val="center"/>
        <w:rPr>
          <w:rFonts w:ascii="Arial" w:hAnsi="Arial" w:cs="Arial"/>
        </w:rPr>
      </w:pPr>
      <w:r w:rsidRPr="00EE5C67">
        <w:rPr>
          <w:rFonts w:ascii="Arial" w:hAnsi="Arial" w:cs="Arial"/>
          <w:szCs w:val="20"/>
        </w:rPr>
        <w:t>(</w:t>
      </w:r>
      <w:r w:rsidR="00640F14">
        <w:rPr>
          <w:rFonts w:ascii="Helvetica" w:hAnsi="Helvetica" w:cs="Helvetica"/>
          <w:color w:val="333333"/>
          <w:shd w:val="clear" w:color="auto" w:fill="FFFFFF"/>
        </w:rPr>
        <w:t>Mark Kennedy</w:t>
      </w:r>
      <w:r w:rsidRPr="00EE5C67">
        <w:rPr>
          <w:rFonts w:ascii="Arial" w:hAnsi="Arial" w:cs="Arial"/>
          <w:szCs w:val="20"/>
        </w:rPr>
        <w:t>)</w:t>
      </w:r>
      <w:commentRangeEnd w:id="11"/>
      <w:r>
        <w:rPr>
          <w:rStyle w:val="Refdecomentrio"/>
          <w:rFonts w:eastAsia="Arial Unicode MS"/>
        </w:rPr>
        <w:commentReference w:id="11"/>
      </w:r>
    </w:p>
    <w:p w:rsidR="00BA16CD" w:rsidRDefault="00955A27" w:rsidP="00BA16CD">
      <w:pPr>
        <w:spacing w:line="480" w:lineRule="auto"/>
        <w:jc w:val="center"/>
        <w:rPr>
          <w:rFonts w:ascii="Arial" w:hAnsi="Arial" w:cs="Arial"/>
          <w:b/>
          <w:sz w:val="28"/>
          <w:szCs w:val="28"/>
        </w:rPr>
      </w:pPr>
      <w:r w:rsidRPr="00EE5C67">
        <w:rPr>
          <w:rFonts w:ascii="Arial" w:hAnsi="Arial" w:cs="Arial"/>
        </w:rPr>
        <w:br w:type="page"/>
      </w:r>
      <w:bookmarkStart w:id="12" w:name="resumop"/>
      <w:commentRangeStart w:id="13"/>
      <w:r w:rsidRPr="00EE5C67">
        <w:rPr>
          <w:rFonts w:ascii="Arial" w:hAnsi="Arial" w:cs="Arial"/>
          <w:b/>
          <w:sz w:val="28"/>
          <w:szCs w:val="28"/>
        </w:rPr>
        <w:lastRenderedPageBreak/>
        <w:t>RESUMO</w:t>
      </w:r>
      <w:commentRangeEnd w:id="13"/>
      <w:r>
        <w:rPr>
          <w:rStyle w:val="Refdecomentrio"/>
        </w:rPr>
        <w:commentReference w:id="13"/>
      </w:r>
      <w:r w:rsidRPr="00EE5C67">
        <w:rPr>
          <w:rFonts w:ascii="Arial" w:hAnsi="Arial" w:cs="Arial"/>
          <w:b/>
          <w:sz w:val="28"/>
          <w:szCs w:val="28"/>
        </w:rPr>
        <w:t xml:space="preserve"> </w:t>
      </w:r>
    </w:p>
    <w:p w:rsidR="009434E1" w:rsidRDefault="00BA16CD" w:rsidP="00BB7571">
      <w:pPr>
        <w:suppressAutoHyphens w:val="0"/>
        <w:jc w:val="both"/>
        <w:rPr>
          <w:rFonts w:ascii="Arial" w:hAnsi="Arial" w:cs="Arial"/>
        </w:rPr>
      </w:pPr>
      <w:r>
        <w:rPr>
          <w:rFonts w:ascii="Arial" w:hAnsi="Arial" w:cs="Arial"/>
        </w:rPr>
        <w:t xml:space="preserve">Atualmente, as pessoas têm se preocupado cada vez em tirar um tempo para descanso. Está claro que o mercado de trabalho e o mundo corporativo estão exigindo cada vez mais tempo </w:t>
      </w:r>
      <w:r w:rsidR="009434E1">
        <w:rPr>
          <w:rFonts w:ascii="Arial" w:hAnsi="Arial" w:cs="Arial"/>
        </w:rPr>
        <w:t>de trabalho e mais foco em suas atividades, e por isso, é importante lembrar que devemos separar o tempo de trabalho e o de descanso. A automação residencial busca gerar mais conforto nos lares, lugar capaz de proporcionar o devido tempo para descanso, tornando casas inteligentes capazes de</w:t>
      </w:r>
      <w:r w:rsidR="00112052">
        <w:rPr>
          <w:rFonts w:ascii="Arial" w:hAnsi="Arial" w:cs="Arial"/>
        </w:rPr>
        <w:t xml:space="preserve"> realizarem tarefas </w:t>
      </w:r>
      <w:r w:rsidR="009D2EB6">
        <w:rPr>
          <w:rFonts w:ascii="Arial" w:hAnsi="Arial" w:cs="Arial"/>
        </w:rPr>
        <w:t>enviando</w:t>
      </w:r>
      <w:r w:rsidR="00112052">
        <w:rPr>
          <w:rFonts w:ascii="Arial" w:hAnsi="Arial" w:cs="Arial"/>
        </w:rPr>
        <w:t xml:space="preserve"> comandos remotamente em tempo real ou tarefas </w:t>
      </w:r>
      <w:r w:rsidR="00BC2541">
        <w:rPr>
          <w:rFonts w:ascii="Arial" w:hAnsi="Arial" w:cs="Arial"/>
        </w:rPr>
        <w:t>agendadas</w:t>
      </w:r>
      <w:r w:rsidR="00112052">
        <w:rPr>
          <w:rFonts w:ascii="Arial" w:hAnsi="Arial" w:cs="Arial"/>
        </w:rPr>
        <w:t>. Apesar desta tecnologia não</w:t>
      </w:r>
      <w:r w:rsidR="00065C0D">
        <w:rPr>
          <w:rFonts w:ascii="Arial" w:hAnsi="Arial" w:cs="Arial"/>
        </w:rPr>
        <w:t xml:space="preserve"> ser um serviço essencial, traz </w:t>
      </w:r>
      <w:r w:rsidR="00112052">
        <w:rPr>
          <w:rFonts w:ascii="Arial" w:hAnsi="Arial" w:cs="Arial"/>
        </w:rPr>
        <w:t>diversos benefícios para seus usuários.</w:t>
      </w:r>
      <w:r w:rsidR="002B69A3">
        <w:rPr>
          <w:rFonts w:ascii="Arial" w:hAnsi="Arial" w:cs="Arial"/>
        </w:rPr>
        <w:t xml:space="preserve"> </w:t>
      </w:r>
      <w:r w:rsidR="001C5146">
        <w:rPr>
          <w:rFonts w:ascii="Arial" w:hAnsi="Arial" w:cs="Arial"/>
        </w:rPr>
        <w:t xml:space="preserve">Desenvolveu-se </w:t>
      </w:r>
      <w:r w:rsidR="002B69A3">
        <w:rPr>
          <w:rFonts w:ascii="Arial" w:hAnsi="Arial" w:cs="Arial"/>
        </w:rPr>
        <w:t>o sistema de automaç</w:t>
      </w:r>
      <w:r w:rsidR="001C5146">
        <w:rPr>
          <w:rFonts w:ascii="Arial" w:hAnsi="Arial" w:cs="Arial"/>
        </w:rPr>
        <w:t xml:space="preserve">ão utilizando as tecnologias </w:t>
      </w:r>
      <w:r w:rsidR="002B69A3">
        <w:rPr>
          <w:rFonts w:ascii="Arial" w:hAnsi="Arial" w:cs="Arial"/>
        </w:rPr>
        <w:t xml:space="preserve">web, um minicomputador e componentes eletrônicos para mostrar as funcionalidades e eficiência da automação. O funcionamento do sistema mostra como é simples para o usuário utilizar os serviços que a tecnologia proporciona e o potencial que o sistema tem para trabalhar de diversas maneiras, ao gosto e criatividade dos usuários. </w:t>
      </w:r>
    </w:p>
    <w:p w:rsidR="00112052" w:rsidRDefault="00112052" w:rsidP="00112052">
      <w:pPr>
        <w:suppressAutoHyphens w:val="0"/>
      </w:pPr>
    </w:p>
    <w:bookmarkEnd w:id="12"/>
    <w:p w:rsidR="00955A27" w:rsidRPr="00EE5C67" w:rsidRDefault="00955A27" w:rsidP="00070F12">
      <w:pPr>
        <w:jc w:val="both"/>
        <w:rPr>
          <w:rFonts w:ascii="Arial" w:hAnsi="Arial" w:cs="Arial"/>
          <w:bCs/>
        </w:rPr>
      </w:pPr>
    </w:p>
    <w:p w:rsidR="00955A27" w:rsidRPr="00EE5C67" w:rsidRDefault="00955A27" w:rsidP="00BB7571">
      <w:pPr>
        <w:jc w:val="both"/>
        <w:rPr>
          <w:rFonts w:ascii="Arial" w:hAnsi="Arial" w:cs="Arial"/>
        </w:rPr>
      </w:pPr>
      <w:r w:rsidRPr="00EE5C67">
        <w:rPr>
          <w:rFonts w:ascii="Arial" w:hAnsi="Arial" w:cs="Arial"/>
          <w:b/>
        </w:rPr>
        <w:t xml:space="preserve">Palavras-chaves: </w:t>
      </w:r>
      <w:r w:rsidR="002B69A3">
        <w:rPr>
          <w:rFonts w:ascii="Arial" w:hAnsi="Arial" w:cs="Arial"/>
          <w:bCs/>
        </w:rPr>
        <w:t>Automação residencial</w:t>
      </w:r>
      <w:r w:rsidRPr="00EE5C67">
        <w:rPr>
          <w:rFonts w:ascii="Arial" w:hAnsi="Arial" w:cs="Arial"/>
          <w:bCs/>
        </w:rPr>
        <w:t xml:space="preserve">. </w:t>
      </w:r>
      <w:r w:rsidR="002B69A3">
        <w:rPr>
          <w:rFonts w:ascii="Arial" w:hAnsi="Arial" w:cs="Arial"/>
          <w:bCs/>
        </w:rPr>
        <w:t>Conforto</w:t>
      </w:r>
      <w:r w:rsidRPr="00EE5C67">
        <w:rPr>
          <w:rFonts w:ascii="Arial" w:hAnsi="Arial" w:cs="Arial"/>
          <w:bCs/>
        </w:rPr>
        <w:t xml:space="preserve">. </w:t>
      </w:r>
      <w:r w:rsidR="002B69A3">
        <w:rPr>
          <w:rFonts w:ascii="Arial" w:hAnsi="Arial" w:cs="Arial"/>
          <w:bCs/>
        </w:rPr>
        <w:t>Segurança patrimonial</w:t>
      </w:r>
      <w:r w:rsidRPr="00EE5C67">
        <w:rPr>
          <w:rFonts w:ascii="Arial" w:hAnsi="Arial" w:cs="Arial"/>
          <w:bCs/>
        </w:rPr>
        <w:t>.</w:t>
      </w:r>
      <w:r w:rsidR="00070F12">
        <w:rPr>
          <w:rFonts w:ascii="Arial" w:hAnsi="Arial" w:cs="Arial"/>
          <w:bCs/>
        </w:rPr>
        <w:t xml:space="preserve"> Controle a distância.</w:t>
      </w:r>
    </w:p>
    <w:p w:rsidR="00955A27" w:rsidRPr="00070F12" w:rsidRDefault="00955A27" w:rsidP="00955A27">
      <w:pPr>
        <w:jc w:val="both"/>
        <w:rPr>
          <w:rFonts w:ascii="Arial" w:hAnsi="Arial" w:cs="Arial"/>
          <w:b/>
          <w:bCs/>
        </w:rPr>
      </w:pPr>
    </w:p>
    <w:p w:rsidR="00955A27" w:rsidRPr="00070F12" w:rsidRDefault="00955A27" w:rsidP="00955A27">
      <w:pPr>
        <w:jc w:val="both"/>
        <w:rPr>
          <w:rFonts w:ascii="Arial" w:hAnsi="Arial" w:cs="Arial"/>
          <w:b/>
          <w:bCs/>
        </w:rPr>
      </w:pPr>
    </w:p>
    <w:p w:rsidR="00955A27" w:rsidRPr="00061B4E" w:rsidRDefault="00955A27" w:rsidP="00955A27">
      <w:pPr>
        <w:spacing w:line="480" w:lineRule="auto"/>
        <w:jc w:val="center"/>
        <w:rPr>
          <w:rFonts w:ascii="Arial" w:hAnsi="Arial" w:cs="Arial"/>
          <w:b/>
          <w:sz w:val="28"/>
          <w:szCs w:val="28"/>
          <w:lang w:val="en-US"/>
        </w:rPr>
      </w:pPr>
      <w:r w:rsidRPr="006D2581">
        <w:rPr>
          <w:rFonts w:ascii="Arial" w:hAnsi="Arial" w:cs="Arial"/>
          <w:b/>
          <w:sz w:val="28"/>
          <w:szCs w:val="28"/>
          <w:lang w:val="en-US"/>
        </w:rPr>
        <w:br w:type="page"/>
      </w:r>
      <w:bookmarkStart w:id="14" w:name="abstract"/>
      <w:commentRangeStart w:id="15"/>
      <w:commentRangeStart w:id="16"/>
      <w:r w:rsidRPr="00061B4E">
        <w:rPr>
          <w:rFonts w:ascii="Arial" w:hAnsi="Arial" w:cs="Arial"/>
          <w:b/>
          <w:sz w:val="28"/>
          <w:szCs w:val="28"/>
          <w:lang w:val="en-US"/>
        </w:rPr>
        <w:lastRenderedPageBreak/>
        <w:t xml:space="preserve">ABSTRACT </w:t>
      </w:r>
      <w:commentRangeEnd w:id="15"/>
      <w:r>
        <w:rPr>
          <w:rStyle w:val="Refdecomentrio"/>
        </w:rPr>
        <w:commentReference w:id="15"/>
      </w:r>
      <w:commentRangeEnd w:id="16"/>
      <w:r w:rsidR="000B7E34">
        <w:rPr>
          <w:rStyle w:val="Refdecomentrio"/>
          <w:lang w:eastAsia="pt-BR"/>
        </w:rPr>
        <w:commentReference w:id="16"/>
      </w:r>
    </w:p>
    <w:bookmarkEnd w:id="14"/>
    <w:p w:rsidR="008F7C78" w:rsidRPr="001C4D6D" w:rsidRDefault="00F97077" w:rsidP="00A8367A">
      <w:pPr>
        <w:suppressAutoHyphens w:val="0"/>
        <w:jc w:val="both"/>
        <w:rPr>
          <w:rFonts w:ascii="Arial" w:hAnsi="Arial" w:cs="Arial"/>
          <w:lang w:val="en-US"/>
        </w:rPr>
      </w:pPr>
      <w:r w:rsidRPr="001C4D6D">
        <w:rPr>
          <w:rFonts w:ascii="Arial" w:hAnsi="Arial" w:cs="Arial"/>
          <w:lang w:val="en-US"/>
        </w:rPr>
        <w:t>Nowadays, people have been worrying every time to take some time to rest. It is clear that the labor market and the corporate world are demanding more and more work time and more focus on their activities, so it is important to remember that we must separate working and rest time. Residential automation seeks to create more comfort in homes, a place that provides adequate time for rest, making smart homes capable of performing tasks by sending commands remotely in real time or scheduled tasks. Although this technology is not an essential service, it brings several benefits to its users. The automation system was developed using web technologies, a minicomputer and electronic components to show the functionalities and efficiency of the automation. The operation system shows how simple it is for the user to use the services that the technology provides and the potential that the system has to work in different ways, to the taste and creativity of the users.</w:t>
      </w:r>
    </w:p>
    <w:p w:rsidR="008F7C78" w:rsidRPr="0093341E" w:rsidRDefault="008F7C78" w:rsidP="008F7C78">
      <w:pPr>
        <w:jc w:val="both"/>
        <w:rPr>
          <w:rFonts w:ascii="Arial" w:hAnsi="Arial" w:cs="Arial"/>
          <w:bCs/>
          <w:lang w:val="en-US"/>
        </w:rPr>
      </w:pPr>
    </w:p>
    <w:p w:rsidR="008F7C78" w:rsidRPr="00EE5C67" w:rsidRDefault="008F7C78" w:rsidP="008F7C78">
      <w:pPr>
        <w:jc w:val="both"/>
        <w:rPr>
          <w:rFonts w:ascii="Arial" w:hAnsi="Arial" w:cs="Arial"/>
        </w:rPr>
      </w:pPr>
      <w:r w:rsidRPr="005B45E4">
        <w:rPr>
          <w:rFonts w:ascii="Arial" w:hAnsi="Arial" w:cs="Arial"/>
          <w:b/>
          <w:lang w:val="en-US"/>
        </w:rPr>
        <w:t xml:space="preserve">Keywords: </w:t>
      </w:r>
      <w:r w:rsidR="005B45E4" w:rsidRPr="005B45E4">
        <w:rPr>
          <w:rFonts w:ascii="Arial" w:hAnsi="Arial" w:cs="Arial"/>
          <w:bCs/>
          <w:lang w:val="en-US"/>
        </w:rPr>
        <w:t>Home automation</w:t>
      </w:r>
      <w:r w:rsidRPr="005B45E4">
        <w:rPr>
          <w:rFonts w:ascii="Arial" w:hAnsi="Arial" w:cs="Arial"/>
          <w:bCs/>
          <w:lang w:val="en-US"/>
        </w:rPr>
        <w:t xml:space="preserve">. </w:t>
      </w:r>
      <w:proofErr w:type="gramStart"/>
      <w:r w:rsidR="005B45E4" w:rsidRPr="005B45E4">
        <w:rPr>
          <w:rFonts w:ascii="Arial" w:hAnsi="Arial" w:cs="Arial"/>
          <w:bCs/>
          <w:lang w:val="en-US"/>
        </w:rPr>
        <w:t>Comfort</w:t>
      </w:r>
      <w:r w:rsidRPr="005B45E4">
        <w:rPr>
          <w:rFonts w:ascii="Arial" w:hAnsi="Arial" w:cs="Arial"/>
          <w:bCs/>
          <w:lang w:val="en-US"/>
        </w:rPr>
        <w:t>.</w:t>
      </w:r>
      <w:proofErr w:type="gramEnd"/>
      <w:r w:rsidRPr="005B45E4">
        <w:rPr>
          <w:rFonts w:ascii="Arial" w:hAnsi="Arial" w:cs="Arial"/>
          <w:bCs/>
          <w:lang w:val="en-US"/>
        </w:rPr>
        <w:t xml:space="preserve"> </w:t>
      </w:r>
      <w:proofErr w:type="gramStart"/>
      <w:r w:rsidR="005B45E4" w:rsidRPr="005B45E4">
        <w:rPr>
          <w:rFonts w:ascii="Arial" w:hAnsi="Arial" w:cs="Arial"/>
          <w:bCs/>
          <w:lang w:val="en-US"/>
        </w:rPr>
        <w:t>Property security</w:t>
      </w:r>
      <w:r w:rsidRPr="005B45E4">
        <w:rPr>
          <w:rFonts w:ascii="Arial" w:hAnsi="Arial" w:cs="Arial"/>
          <w:bCs/>
          <w:lang w:val="en-US"/>
        </w:rPr>
        <w:t>.</w:t>
      </w:r>
      <w:proofErr w:type="gramEnd"/>
      <w:r w:rsidRPr="005B45E4">
        <w:rPr>
          <w:rFonts w:ascii="Arial" w:hAnsi="Arial" w:cs="Arial"/>
          <w:bCs/>
          <w:lang w:val="en-US"/>
        </w:rPr>
        <w:t xml:space="preserve"> </w:t>
      </w:r>
      <w:r w:rsidR="005B45E4">
        <w:rPr>
          <w:rFonts w:ascii="Arial" w:hAnsi="Arial" w:cs="Arial"/>
          <w:bCs/>
        </w:rPr>
        <w:t xml:space="preserve">Remote </w:t>
      </w:r>
      <w:proofErr w:type="spellStart"/>
      <w:r w:rsidR="005B45E4">
        <w:rPr>
          <w:rFonts w:ascii="Arial" w:hAnsi="Arial" w:cs="Arial"/>
          <w:bCs/>
        </w:rPr>
        <w:t>control</w:t>
      </w:r>
      <w:proofErr w:type="spellEnd"/>
      <w:r>
        <w:rPr>
          <w:rFonts w:ascii="Arial" w:hAnsi="Arial" w:cs="Arial"/>
          <w:bCs/>
        </w:rPr>
        <w:t>.</w:t>
      </w:r>
    </w:p>
    <w:p w:rsidR="00955A27" w:rsidRPr="008F7C78" w:rsidRDefault="00955A27" w:rsidP="00955A27">
      <w:pPr>
        <w:rPr>
          <w:rFonts w:ascii="Arial" w:hAnsi="Arial" w:cs="Arial"/>
          <w:b/>
        </w:rPr>
      </w:pPr>
    </w:p>
    <w:p w:rsidR="00955A27" w:rsidRPr="006B4976" w:rsidRDefault="00955A27" w:rsidP="00955A27">
      <w:pPr>
        <w:jc w:val="center"/>
        <w:rPr>
          <w:rFonts w:ascii="Arial" w:hAnsi="Arial" w:cs="Arial"/>
          <w:b/>
          <w:sz w:val="28"/>
          <w:szCs w:val="28"/>
        </w:rPr>
      </w:pPr>
      <w:r w:rsidRPr="00955A27">
        <w:rPr>
          <w:rFonts w:ascii="Arial" w:hAnsi="Arial" w:cs="Arial"/>
          <w:b/>
        </w:rPr>
        <w:br w:type="page"/>
      </w:r>
      <w:bookmarkStart w:id="17" w:name="_Toc171931696"/>
      <w:bookmarkStart w:id="18" w:name="_Toc171935136"/>
      <w:bookmarkStart w:id="19" w:name="_Toc171937253"/>
      <w:bookmarkStart w:id="20" w:name="_Toc172350667"/>
      <w:bookmarkStart w:id="21" w:name="abreviatura"/>
      <w:bookmarkStart w:id="22" w:name="figura"/>
      <w:commentRangeStart w:id="23"/>
      <w:r w:rsidRPr="006B4976">
        <w:rPr>
          <w:rFonts w:ascii="Arial" w:hAnsi="Arial" w:cs="Arial"/>
          <w:b/>
          <w:sz w:val="28"/>
          <w:szCs w:val="28"/>
        </w:rPr>
        <w:lastRenderedPageBreak/>
        <w:t xml:space="preserve">LISTA DE ABREVIATURAS E SIGLAS </w:t>
      </w:r>
      <w:bookmarkEnd w:id="17"/>
      <w:bookmarkEnd w:id="18"/>
      <w:bookmarkEnd w:id="19"/>
      <w:bookmarkEnd w:id="20"/>
      <w:commentRangeEnd w:id="23"/>
      <w:r>
        <w:rPr>
          <w:rStyle w:val="Refdecomentrio"/>
        </w:rPr>
        <w:commentReference w:id="23"/>
      </w:r>
    </w:p>
    <w:bookmarkEnd w:id="21"/>
    <w:p w:rsidR="00955A27" w:rsidRDefault="00955A27" w:rsidP="00955A27">
      <w:pPr>
        <w:jc w:val="center"/>
        <w:rPr>
          <w:rFonts w:ascii="Arial" w:hAnsi="Arial" w:cs="Arial"/>
          <w:b/>
        </w:rPr>
      </w:pPr>
    </w:p>
    <w:p w:rsidR="00955A27" w:rsidRDefault="00955A27" w:rsidP="00955A27">
      <w:pPr>
        <w:jc w:val="center"/>
        <w:rPr>
          <w:rFonts w:ascii="Arial" w:hAnsi="Arial" w:cs="Arial"/>
          <w:b/>
        </w:rPr>
      </w:pPr>
    </w:p>
    <w:bookmarkStart w:id="24" w:name="_Toc394694694"/>
    <w:p w:rsidR="00F44941" w:rsidRPr="001C5146" w:rsidRDefault="00594011" w:rsidP="00F44941">
      <w:pPr>
        <w:pStyle w:val="Sumrio1"/>
        <w:rPr>
          <w:b w:val="0"/>
          <w:smallCaps w:val="0"/>
          <w:lang w:val="en-US"/>
        </w:rPr>
      </w:pPr>
      <w:r w:rsidRPr="00594011">
        <w:rPr>
          <w:b w:val="0"/>
          <w:smallCaps w:val="0"/>
        </w:rPr>
        <w:fldChar w:fldCharType="begin"/>
      </w:r>
      <w:r w:rsidR="00F44941" w:rsidRPr="001C5146">
        <w:rPr>
          <w:b w:val="0"/>
          <w:smallCaps w:val="0"/>
          <w:lang w:val="en-US"/>
        </w:rPr>
        <w:instrText xml:space="preserve"> TOC \o "1-3" \u </w:instrText>
      </w:r>
      <w:r w:rsidRPr="00594011">
        <w:rPr>
          <w:b w:val="0"/>
          <w:smallCaps w:val="0"/>
        </w:rPr>
        <w:fldChar w:fldCharType="separate"/>
      </w:r>
      <w:r w:rsidR="000436CE">
        <w:rPr>
          <w:b w:val="0"/>
          <w:smallCaps w:val="0"/>
          <w:lang w:val="en-US"/>
        </w:rPr>
        <w:t>LED – Light-Emitting Diod</w:t>
      </w:r>
      <w:r w:rsidR="000436CE">
        <w:rPr>
          <w:b w:val="0"/>
          <w:smallCaps w:val="0"/>
          <w:lang w:val="en-US"/>
        </w:rPr>
        <w:tab/>
        <w:t>15</w:t>
      </w:r>
    </w:p>
    <w:p w:rsidR="00F44941" w:rsidRPr="001C5146" w:rsidRDefault="000436CE" w:rsidP="00F44941">
      <w:pPr>
        <w:pStyle w:val="Sumrio1"/>
        <w:rPr>
          <w:b w:val="0"/>
          <w:smallCaps w:val="0"/>
          <w:lang w:val="en-US"/>
        </w:rPr>
      </w:pPr>
      <w:r>
        <w:rPr>
          <w:b w:val="0"/>
          <w:smallCaps w:val="0"/>
          <w:lang w:val="en-US"/>
        </w:rPr>
        <w:t>CPU – Central Processing Unit</w:t>
      </w:r>
      <w:r>
        <w:rPr>
          <w:b w:val="0"/>
          <w:smallCaps w:val="0"/>
          <w:lang w:val="en-US"/>
        </w:rPr>
        <w:tab/>
        <w:t>16</w:t>
      </w:r>
    </w:p>
    <w:p w:rsidR="00F44941" w:rsidRPr="001C77FE" w:rsidRDefault="00F44941" w:rsidP="00F44941">
      <w:pPr>
        <w:pStyle w:val="Sumrio1"/>
        <w:rPr>
          <w:b w:val="0"/>
          <w:smallCaps w:val="0"/>
          <w:lang w:val="en-US"/>
        </w:rPr>
      </w:pPr>
      <w:r w:rsidRPr="001C77FE">
        <w:rPr>
          <w:b w:val="0"/>
          <w:smallCaps w:val="0"/>
          <w:lang w:val="en-US"/>
        </w:rPr>
        <w:t>RAM</w:t>
      </w:r>
      <w:r w:rsidRPr="001C5146">
        <w:rPr>
          <w:b w:val="0"/>
          <w:smallCaps w:val="0"/>
          <w:lang w:val="en-US"/>
        </w:rPr>
        <w:t xml:space="preserve"> – </w:t>
      </w:r>
      <w:r w:rsidRPr="001C77FE">
        <w:rPr>
          <w:b w:val="0"/>
          <w:smallCaps w:val="0"/>
          <w:lang w:val="en-US"/>
        </w:rPr>
        <w:t>Random Access Memory</w:t>
      </w:r>
      <w:r w:rsidRPr="001C5146">
        <w:rPr>
          <w:b w:val="0"/>
          <w:smallCaps w:val="0"/>
          <w:lang w:val="en-US"/>
        </w:rPr>
        <w:tab/>
      </w:r>
      <w:r w:rsidR="00AB1DAA">
        <w:rPr>
          <w:b w:val="0"/>
          <w:smallCaps w:val="0"/>
          <w:lang w:val="en-US"/>
        </w:rPr>
        <w:t>16</w:t>
      </w:r>
    </w:p>
    <w:p w:rsidR="00F44941" w:rsidRPr="001C77FE" w:rsidRDefault="00F44941" w:rsidP="00F44941">
      <w:pPr>
        <w:pStyle w:val="Sumrio1"/>
        <w:rPr>
          <w:b w:val="0"/>
          <w:smallCaps w:val="0"/>
          <w:lang w:val="en-US"/>
        </w:rPr>
      </w:pPr>
      <w:r w:rsidRPr="001C77FE">
        <w:rPr>
          <w:b w:val="0"/>
          <w:smallCaps w:val="0"/>
          <w:lang w:val="en-US"/>
        </w:rPr>
        <w:t>USB</w:t>
      </w:r>
      <w:r w:rsidRPr="001C5146">
        <w:rPr>
          <w:b w:val="0"/>
          <w:smallCaps w:val="0"/>
          <w:lang w:val="en-US"/>
        </w:rPr>
        <w:t xml:space="preserve"> – </w:t>
      </w:r>
      <w:r w:rsidRPr="001C77FE">
        <w:rPr>
          <w:b w:val="0"/>
          <w:smallCaps w:val="0"/>
          <w:lang w:val="en-US"/>
        </w:rPr>
        <w:t>Universal Serial Bus</w:t>
      </w:r>
      <w:r w:rsidRPr="001C5146">
        <w:rPr>
          <w:b w:val="0"/>
          <w:smallCaps w:val="0"/>
          <w:lang w:val="en-US"/>
        </w:rPr>
        <w:tab/>
      </w:r>
      <w:r w:rsidR="00AB1DAA">
        <w:rPr>
          <w:b w:val="0"/>
          <w:smallCaps w:val="0"/>
          <w:lang w:val="en-US"/>
        </w:rPr>
        <w:t>17</w:t>
      </w:r>
    </w:p>
    <w:p w:rsidR="00F44941" w:rsidRPr="001C5146" w:rsidRDefault="00AB1DAA" w:rsidP="00F44941">
      <w:pPr>
        <w:pStyle w:val="Sumrio1"/>
        <w:rPr>
          <w:b w:val="0"/>
          <w:smallCaps w:val="0"/>
          <w:lang w:val="en-US"/>
        </w:rPr>
      </w:pPr>
      <w:r>
        <w:rPr>
          <w:b w:val="0"/>
          <w:smallCaps w:val="0"/>
          <w:lang w:val="en-US"/>
        </w:rPr>
        <w:t>SD – Secure Digital</w:t>
      </w:r>
      <w:r>
        <w:rPr>
          <w:b w:val="0"/>
          <w:smallCaps w:val="0"/>
          <w:lang w:val="en-US"/>
        </w:rPr>
        <w:tab/>
        <w:t>17</w:t>
      </w:r>
    </w:p>
    <w:p w:rsidR="00F44941" w:rsidRPr="001C77FE" w:rsidRDefault="00F44941" w:rsidP="00F44941">
      <w:pPr>
        <w:pStyle w:val="Sumrio1"/>
        <w:rPr>
          <w:b w:val="0"/>
          <w:smallCaps w:val="0"/>
          <w:lang w:val="en-US"/>
        </w:rPr>
      </w:pPr>
      <w:r w:rsidRPr="001C77FE">
        <w:rPr>
          <w:b w:val="0"/>
          <w:smallCaps w:val="0"/>
          <w:lang w:val="en-US"/>
        </w:rPr>
        <w:t>CSS</w:t>
      </w:r>
      <w:r w:rsidRPr="001C5146">
        <w:rPr>
          <w:b w:val="0"/>
          <w:smallCaps w:val="0"/>
          <w:lang w:val="en-US"/>
        </w:rPr>
        <w:t xml:space="preserve"> – </w:t>
      </w:r>
      <w:r w:rsidRPr="001C77FE">
        <w:rPr>
          <w:b w:val="0"/>
          <w:smallCaps w:val="0"/>
          <w:lang w:val="en-US"/>
        </w:rPr>
        <w:t>Cascading Style Sheets</w:t>
      </w:r>
      <w:r w:rsidRPr="001C5146">
        <w:rPr>
          <w:b w:val="0"/>
          <w:smallCaps w:val="0"/>
          <w:lang w:val="en-US"/>
        </w:rPr>
        <w:tab/>
      </w:r>
      <w:r w:rsidR="00AB1DAA">
        <w:rPr>
          <w:b w:val="0"/>
          <w:smallCaps w:val="0"/>
          <w:lang w:val="en-US"/>
        </w:rPr>
        <w:t>19</w:t>
      </w:r>
    </w:p>
    <w:p w:rsidR="00F44941" w:rsidRPr="001C77FE" w:rsidRDefault="00F44941" w:rsidP="00F44941">
      <w:pPr>
        <w:pStyle w:val="Sumrio1"/>
        <w:rPr>
          <w:b w:val="0"/>
          <w:smallCaps w:val="0"/>
          <w:lang w:val="en-US"/>
        </w:rPr>
      </w:pPr>
      <w:r w:rsidRPr="001C77FE">
        <w:rPr>
          <w:b w:val="0"/>
          <w:smallCaps w:val="0"/>
          <w:lang w:val="en-US"/>
        </w:rPr>
        <w:t>HTTP</w:t>
      </w:r>
      <w:r w:rsidRPr="001C5146">
        <w:rPr>
          <w:b w:val="0"/>
          <w:smallCaps w:val="0"/>
          <w:lang w:val="en-US"/>
        </w:rPr>
        <w:t xml:space="preserve"> – </w:t>
      </w:r>
      <w:r w:rsidRPr="001C77FE">
        <w:rPr>
          <w:b w:val="0"/>
          <w:smallCaps w:val="0"/>
          <w:lang w:val="en-US"/>
        </w:rPr>
        <w:t>HyperText Transfer Protocol</w:t>
      </w:r>
      <w:r w:rsidRPr="001C5146">
        <w:rPr>
          <w:b w:val="0"/>
          <w:smallCaps w:val="0"/>
          <w:lang w:val="en-US"/>
        </w:rPr>
        <w:tab/>
      </w:r>
      <w:r w:rsidR="00AB1DAA">
        <w:rPr>
          <w:b w:val="0"/>
          <w:smallCaps w:val="0"/>
          <w:lang w:val="en-US"/>
        </w:rPr>
        <w:t>21</w:t>
      </w:r>
    </w:p>
    <w:p w:rsidR="00F44941" w:rsidRPr="001C77FE" w:rsidRDefault="00F44941" w:rsidP="00F44941">
      <w:pPr>
        <w:pStyle w:val="Sumrio1"/>
        <w:rPr>
          <w:b w:val="0"/>
          <w:smallCaps w:val="0"/>
          <w:lang w:val="en-US"/>
        </w:rPr>
      </w:pPr>
      <w:r w:rsidRPr="001C77FE">
        <w:rPr>
          <w:b w:val="0"/>
          <w:smallCaps w:val="0"/>
          <w:lang w:val="en-US"/>
        </w:rPr>
        <w:t>HTML</w:t>
      </w:r>
      <w:r w:rsidRPr="001C5146">
        <w:rPr>
          <w:b w:val="0"/>
          <w:smallCaps w:val="0"/>
          <w:lang w:val="en-US"/>
        </w:rPr>
        <w:t xml:space="preserve"> – </w:t>
      </w:r>
      <w:r w:rsidRPr="001C77FE">
        <w:rPr>
          <w:b w:val="0"/>
          <w:smallCaps w:val="0"/>
          <w:lang w:val="en-US"/>
        </w:rPr>
        <w:t>HyperText Markup Language</w:t>
      </w:r>
      <w:r w:rsidRPr="001C5146">
        <w:rPr>
          <w:b w:val="0"/>
          <w:smallCaps w:val="0"/>
          <w:lang w:val="en-US"/>
        </w:rPr>
        <w:tab/>
      </w:r>
      <w:r w:rsidR="00AB1DAA">
        <w:rPr>
          <w:b w:val="0"/>
          <w:smallCaps w:val="0"/>
          <w:lang w:val="en-US"/>
        </w:rPr>
        <w:t>21</w:t>
      </w:r>
    </w:p>
    <w:p w:rsidR="00F44941" w:rsidRPr="001C77FE" w:rsidRDefault="00AB1DAA" w:rsidP="00F44941">
      <w:pPr>
        <w:pStyle w:val="Sumrio1"/>
        <w:rPr>
          <w:b w:val="0"/>
          <w:smallCaps w:val="0"/>
        </w:rPr>
      </w:pPr>
      <w:r>
        <w:rPr>
          <w:b w:val="0"/>
          <w:smallCaps w:val="0"/>
        </w:rPr>
        <w:t>TI – Tecnologia da Informação</w:t>
      </w:r>
      <w:r>
        <w:rPr>
          <w:b w:val="0"/>
          <w:smallCaps w:val="0"/>
        </w:rPr>
        <w:tab/>
        <w:t>24</w:t>
      </w:r>
    </w:p>
    <w:p w:rsidR="00F44941" w:rsidRPr="001C77FE" w:rsidRDefault="00F44941" w:rsidP="00F44941">
      <w:pPr>
        <w:pStyle w:val="Sumrio1"/>
        <w:rPr>
          <w:b w:val="0"/>
          <w:smallCaps w:val="0"/>
        </w:rPr>
      </w:pPr>
      <w:r w:rsidRPr="001C77FE">
        <w:rPr>
          <w:b w:val="0"/>
          <w:smallCaps w:val="0"/>
        </w:rPr>
        <w:t>U</w:t>
      </w:r>
      <w:r w:rsidR="00AB1DAA">
        <w:rPr>
          <w:b w:val="0"/>
          <w:smallCaps w:val="0"/>
        </w:rPr>
        <w:t>RL – Uniform Resource Locator</w:t>
      </w:r>
      <w:r w:rsidR="00AB1DAA">
        <w:rPr>
          <w:b w:val="0"/>
          <w:smallCaps w:val="0"/>
        </w:rPr>
        <w:tab/>
        <w:t>29</w:t>
      </w:r>
    </w:p>
    <w:p w:rsidR="00955A27" w:rsidRPr="00EE5C67" w:rsidRDefault="00594011" w:rsidP="00F44941">
      <w:pPr>
        <w:pStyle w:val="Ttulo1"/>
        <w:spacing w:before="0" w:after="0"/>
        <w:rPr>
          <w:b w:val="0"/>
          <w:sz w:val="24"/>
          <w:szCs w:val="24"/>
        </w:rPr>
      </w:pPr>
      <w:r w:rsidRPr="001C77FE">
        <w:rPr>
          <w:b w:val="0"/>
          <w:sz w:val="24"/>
          <w:szCs w:val="24"/>
        </w:rPr>
        <w:fldChar w:fldCharType="end"/>
      </w:r>
      <w:bookmarkStart w:id="25" w:name="_Toc497175031"/>
      <w:bookmarkStart w:id="26" w:name="_Toc497429738"/>
      <w:bookmarkStart w:id="27" w:name="_Toc497429780"/>
      <w:r w:rsidR="00955A27">
        <w:rPr>
          <w:rStyle w:val="Refdecomentrio"/>
          <w:kern w:val="0"/>
        </w:rPr>
        <w:commentReference w:id="28"/>
      </w:r>
      <w:bookmarkEnd w:id="24"/>
      <w:bookmarkEnd w:id="25"/>
      <w:bookmarkEnd w:id="26"/>
      <w:bookmarkEnd w:id="27"/>
    </w:p>
    <w:p w:rsidR="00955A27" w:rsidRPr="00EE5C67" w:rsidRDefault="00955A27" w:rsidP="00955A27">
      <w:pPr>
        <w:jc w:val="center"/>
        <w:rPr>
          <w:rFonts w:ascii="Arial" w:hAnsi="Arial" w:cs="Arial"/>
          <w:b/>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955A27">
      <w:pPr>
        <w:jc w:val="center"/>
        <w:rPr>
          <w:rFonts w:ascii="Arial" w:hAnsi="Arial" w:cs="Arial"/>
          <w:b/>
          <w:sz w:val="28"/>
          <w:szCs w:val="28"/>
        </w:rPr>
      </w:pPr>
    </w:p>
    <w:p w:rsidR="00955A27" w:rsidRDefault="00955A27" w:rsidP="00641DFA">
      <w:pPr>
        <w:rPr>
          <w:rFonts w:ascii="Arial" w:hAnsi="Arial" w:cs="Arial"/>
          <w:b/>
          <w:sz w:val="28"/>
          <w:szCs w:val="28"/>
        </w:rPr>
      </w:pPr>
    </w:p>
    <w:p w:rsidR="00955A27" w:rsidRPr="00EE5C67" w:rsidRDefault="00955A27" w:rsidP="00955A27">
      <w:pPr>
        <w:jc w:val="center"/>
        <w:rPr>
          <w:rFonts w:ascii="Arial" w:hAnsi="Arial" w:cs="Arial"/>
          <w:b/>
          <w:sz w:val="28"/>
          <w:szCs w:val="28"/>
        </w:rPr>
      </w:pPr>
      <w:commentRangeStart w:id="29"/>
      <w:r w:rsidRPr="00EE5C67">
        <w:rPr>
          <w:rFonts w:ascii="Arial" w:hAnsi="Arial" w:cs="Arial"/>
          <w:b/>
          <w:sz w:val="28"/>
          <w:szCs w:val="28"/>
        </w:rPr>
        <w:lastRenderedPageBreak/>
        <w:t>LISTA DE FIGURAS</w:t>
      </w:r>
      <w:r>
        <w:rPr>
          <w:rFonts w:ascii="Arial" w:hAnsi="Arial" w:cs="Arial"/>
          <w:b/>
          <w:sz w:val="28"/>
          <w:szCs w:val="28"/>
        </w:rPr>
        <w:t xml:space="preserve"> </w:t>
      </w:r>
      <w:commentRangeEnd w:id="29"/>
      <w:r>
        <w:rPr>
          <w:rStyle w:val="Refdecomentrio"/>
        </w:rPr>
        <w:commentReference w:id="29"/>
      </w:r>
    </w:p>
    <w:bookmarkEnd w:id="22"/>
    <w:p w:rsidR="00955A27" w:rsidRDefault="00955A27" w:rsidP="00955A27">
      <w:pPr>
        <w:jc w:val="center"/>
        <w:rPr>
          <w:rFonts w:ascii="Arial" w:hAnsi="Arial" w:cs="Arial"/>
          <w:bCs/>
        </w:rPr>
      </w:pPr>
    </w:p>
    <w:p w:rsidR="00955A27" w:rsidRPr="00EE5C67" w:rsidRDefault="00955A27" w:rsidP="00955A27">
      <w:pPr>
        <w:jc w:val="center"/>
        <w:rPr>
          <w:rFonts w:ascii="Arial" w:hAnsi="Arial" w:cs="Arial"/>
          <w:bCs/>
        </w:rPr>
      </w:pPr>
    </w:p>
    <w:commentRangeStart w:id="30"/>
    <w:p w:rsidR="00955A27" w:rsidRPr="00F44941" w:rsidRDefault="00594011" w:rsidP="00955A27">
      <w:pPr>
        <w:pStyle w:val="Sumrio1"/>
        <w:rPr>
          <w:b w:val="0"/>
          <w:smallCaps w:val="0"/>
        </w:rPr>
      </w:pPr>
      <w:r w:rsidRPr="00594011">
        <w:rPr>
          <w:b w:val="0"/>
          <w:smallCaps w:val="0"/>
        </w:rPr>
        <w:fldChar w:fldCharType="begin"/>
      </w:r>
      <w:r w:rsidR="00955A27" w:rsidRPr="00F44941">
        <w:rPr>
          <w:b w:val="0"/>
          <w:smallCaps w:val="0"/>
        </w:rPr>
        <w:instrText xml:space="preserve"> TOC \o "1-3" \u </w:instrText>
      </w:r>
      <w:r w:rsidRPr="00594011">
        <w:rPr>
          <w:b w:val="0"/>
          <w:smallCaps w:val="0"/>
        </w:rPr>
        <w:fldChar w:fldCharType="separate"/>
      </w:r>
      <w:r w:rsidR="00955A27" w:rsidRPr="00F44941">
        <w:rPr>
          <w:b w:val="0"/>
          <w:smallCaps w:val="0"/>
        </w:rPr>
        <w:t xml:space="preserve">Figura 01 – </w:t>
      </w:r>
      <w:r w:rsidR="006817E1">
        <w:rPr>
          <w:b w:val="0"/>
          <w:smallCaps w:val="0"/>
        </w:rPr>
        <w:t>Diagrama de Identificação dos Pinos</w:t>
      </w:r>
      <w:r w:rsidR="006817E1">
        <w:rPr>
          <w:b w:val="0"/>
          <w:smallCaps w:val="0"/>
        </w:rPr>
        <w:tab/>
        <w:t>17</w:t>
      </w:r>
    </w:p>
    <w:p w:rsidR="00955A27" w:rsidRPr="00F44941" w:rsidRDefault="00955A27" w:rsidP="00955A27">
      <w:pPr>
        <w:pStyle w:val="Sumrio1"/>
        <w:rPr>
          <w:b w:val="0"/>
          <w:smallCaps w:val="0"/>
        </w:rPr>
      </w:pPr>
      <w:r w:rsidRPr="00F44941">
        <w:rPr>
          <w:b w:val="0"/>
          <w:smallCaps w:val="0"/>
        </w:rPr>
        <w:t xml:space="preserve">Figura 02 – </w:t>
      </w:r>
      <w:r w:rsidR="00F44941" w:rsidRPr="00F44941">
        <w:rPr>
          <w:b w:val="0"/>
          <w:smallCaps w:val="0"/>
        </w:rPr>
        <w:t>Arquitetura do Projeto</w:t>
      </w:r>
      <w:r w:rsidRPr="00F44941">
        <w:rPr>
          <w:b w:val="0"/>
          <w:smallCaps w:val="0"/>
        </w:rPr>
        <w:tab/>
        <w:t>2</w:t>
      </w:r>
      <w:r w:rsidR="00234BA0">
        <w:rPr>
          <w:b w:val="0"/>
          <w:smallCaps w:val="0"/>
        </w:rPr>
        <w:t>4</w:t>
      </w:r>
    </w:p>
    <w:p w:rsidR="00955A27" w:rsidRPr="00F44941" w:rsidRDefault="00955A27" w:rsidP="00955A27">
      <w:pPr>
        <w:pStyle w:val="Sumrio1"/>
        <w:rPr>
          <w:b w:val="0"/>
          <w:smallCaps w:val="0"/>
        </w:rPr>
      </w:pPr>
      <w:r w:rsidRPr="00F44941">
        <w:rPr>
          <w:b w:val="0"/>
          <w:smallCaps w:val="0"/>
        </w:rPr>
        <w:t xml:space="preserve">Figura 03 – </w:t>
      </w:r>
      <w:r w:rsidR="00F44941" w:rsidRPr="00F44941">
        <w:rPr>
          <w:b w:val="0"/>
          <w:smallCaps w:val="0"/>
        </w:rPr>
        <w:t>Circuito Cooler</w:t>
      </w:r>
      <w:r w:rsidR="00234BA0">
        <w:rPr>
          <w:b w:val="0"/>
          <w:smallCaps w:val="0"/>
        </w:rPr>
        <w:tab/>
        <w:t>26</w:t>
      </w:r>
    </w:p>
    <w:p w:rsidR="00955A27" w:rsidRPr="00F44941" w:rsidRDefault="00F44941" w:rsidP="00955A27">
      <w:pPr>
        <w:pStyle w:val="Sumrio1"/>
        <w:rPr>
          <w:b w:val="0"/>
          <w:smallCaps w:val="0"/>
        </w:rPr>
      </w:pPr>
      <w:r w:rsidRPr="00F44941">
        <w:rPr>
          <w:b w:val="0"/>
          <w:smallCaps w:val="0"/>
        </w:rPr>
        <w:t>Figura 04 – Circuito LED</w:t>
      </w:r>
      <w:r w:rsidR="00234BA0">
        <w:rPr>
          <w:b w:val="0"/>
          <w:smallCaps w:val="0"/>
        </w:rPr>
        <w:tab/>
        <w:t>27</w:t>
      </w:r>
    </w:p>
    <w:p w:rsidR="00955A27" w:rsidRPr="00F44941" w:rsidRDefault="00955A27" w:rsidP="00955A27">
      <w:pPr>
        <w:pStyle w:val="Sumrio1"/>
        <w:rPr>
          <w:b w:val="0"/>
          <w:smallCaps w:val="0"/>
        </w:rPr>
      </w:pPr>
      <w:r w:rsidRPr="00F44941">
        <w:rPr>
          <w:b w:val="0"/>
          <w:smallCaps w:val="0"/>
        </w:rPr>
        <w:t xml:space="preserve">Figura 05 – </w:t>
      </w:r>
      <w:r w:rsidR="00F44941" w:rsidRPr="00F44941">
        <w:rPr>
          <w:b w:val="0"/>
          <w:smallCaps w:val="0"/>
        </w:rPr>
        <w:t>Modelagem de Dados</w:t>
      </w:r>
      <w:r w:rsidR="00234BA0">
        <w:rPr>
          <w:b w:val="0"/>
          <w:smallCaps w:val="0"/>
        </w:rPr>
        <w:tab/>
        <w:t>31</w:t>
      </w:r>
    </w:p>
    <w:p w:rsidR="00955A27" w:rsidRPr="00F44941" w:rsidRDefault="00955A27" w:rsidP="00955A27">
      <w:pPr>
        <w:pStyle w:val="Sumrio1"/>
        <w:rPr>
          <w:b w:val="0"/>
          <w:smallCaps w:val="0"/>
        </w:rPr>
      </w:pPr>
      <w:r w:rsidRPr="00F44941">
        <w:rPr>
          <w:b w:val="0"/>
          <w:smallCaps w:val="0"/>
        </w:rPr>
        <w:t xml:space="preserve">Figura 06 – </w:t>
      </w:r>
      <w:r w:rsidR="00F44941" w:rsidRPr="00F44941">
        <w:rPr>
          <w:b w:val="0"/>
          <w:smallCaps w:val="0"/>
        </w:rPr>
        <w:t>Diagrama de Caso de Uso</w:t>
      </w:r>
      <w:r w:rsidR="00234BA0">
        <w:rPr>
          <w:b w:val="0"/>
          <w:smallCaps w:val="0"/>
        </w:rPr>
        <w:tab/>
        <w:t>32</w:t>
      </w:r>
    </w:p>
    <w:p w:rsidR="00955A27" w:rsidRPr="00F44941" w:rsidRDefault="00955A27" w:rsidP="00955A27">
      <w:pPr>
        <w:pStyle w:val="Sumrio1"/>
        <w:rPr>
          <w:b w:val="0"/>
          <w:smallCaps w:val="0"/>
        </w:rPr>
      </w:pPr>
      <w:r w:rsidRPr="00F44941">
        <w:rPr>
          <w:b w:val="0"/>
          <w:smallCaps w:val="0"/>
        </w:rPr>
        <w:t xml:space="preserve">Figura 07 – </w:t>
      </w:r>
      <w:r w:rsidR="00F44941" w:rsidRPr="00F44941">
        <w:rPr>
          <w:b w:val="0"/>
          <w:smallCaps w:val="0"/>
        </w:rPr>
        <w:t>Tela Listagem Dispositivos</w:t>
      </w:r>
      <w:r w:rsidR="00234BA0">
        <w:rPr>
          <w:b w:val="0"/>
          <w:smallCaps w:val="0"/>
        </w:rPr>
        <w:t xml:space="preserve"> Desktop</w:t>
      </w:r>
      <w:r w:rsidR="00234BA0">
        <w:rPr>
          <w:b w:val="0"/>
          <w:smallCaps w:val="0"/>
        </w:rPr>
        <w:tab/>
        <w:t>34</w:t>
      </w:r>
    </w:p>
    <w:p w:rsidR="00955A27" w:rsidRDefault="00955A27" w:rsidP="00955A27">
      <w:pPr>
        <w:pStyle w:val="Sumrio1"/>
        <w:rPr>
          <w:b w:val="0"/>
          <w:smallCaps w:val="0"/>
        </w:rPr>
      </w:pPr>
      <w:r w:rsidRPr="00F44941">
        <w:rPr>
          <w:b w:val="0"/>
          <w:smallCaps w:val="0"/>
        </w:rPr>
        <w:t xml:space="preserve">Figura 08 – </w:t>
      </w:r>
      <w:r w:rsidR="002B5DA7">
        <w:rPr>
          <w:b w:val="0"/>
          <w:smallCaps w:val="0"/>
        </w:rPr>
        <w:t>Tela</w:t>
      </w:r>
      <w:r w:rsidR="00234BA0">
        <w:rPr>
          <w:b w:val="0"/>
          <w:smallCaps w:val="0"/>
        </w:rPr>
        <w:t xml:space="preserve"> Listagem Dispositivos Mobile</w:t>
      </w:r>
      <w:r w:rsidR="00234BA0">
        <w:rPr>
          <w:b w:val="0"/>
          <w:smallCaps w:val="0"/>
        </w:rPr>
        <w:tab/>
        <w:t>35</w:t>
      </w:r>
    </w:p>
    <w:p w:rsidR="002B5DA7" w:rsidRPr="00F44941" w:rsidRDefault="002B5DA7" w:rsidP="002B5DA7">
      <w:pPr>
        <w:pStyle w:val="Sumrio1"/>
        <w:rPr>
          <w:b w:val="0"/>
          <w:smallCaps w:val="0"/>
        </w:rPr>
      </w:pPr>
      <w:r>
        <w:rPr>
          <w:b w:val="0"/>
          <w:smallCaps w:val="0"/>
        </w:rPr>
        <w:t>Figura 09</w:t>
      </w:r>
      <w:r w:rsidRPr="00F44941">
        <w:rPr>
          <w:b w:val="0"/>
          <w:smallCaps w:val="0"/>
        </w:rPr>
        <w:t xml:space="preserve"> – </w:t>
      </w:r>
      <w:r w:rsidR="00234BA0">
        <w:rPr>
          <w:b w:val="0"/>
          <w:smallCaps w:val="0"/>
        </w:rPr>
        <w:t>Tela Listagem Agenda Desktop</w:t>
      </w:r>
      <w:r w:rsidR="00234BA0">
        <w:rPr>
          <w:b w:val="0"/>
          <w:smallCaps w:val="0"/>
        </w:rPr>
        <w:tab/>
        <w:t>36</w:t>
      </w:r>
    </w:p>
    <w:p w:rsidR="002B5DA7" w:rsidRPr="00F44941" w:rsidRDefault="002B5DA7" w:rsidP="002B5DA7">
      <w:pPr>
        <w:pStyle w:val="Sumrio1"/>
        <w:rPr>
          <w:b w:val="0"/>
          <w:smallCaps w:val="0"/>
        </w:rPr>
      </w:pPr>
      <w:r>
        <w:rPr>
          <w:b w:val="0"/>
          <w:smallCaps w:val="0"/>
        </w:rPr>
        <w:t>Figura 10</w:t>
      </w:r>
      <w:r w:rsidRPr="00F44941">
        <w:rPr>
          <w:b w:val="0"/>
          <w:smallCaps w:val="0"/>
        </w:rPr>
        <w:t xml:space="preserve"> – </w:t>
      </w:r>
      <w:r>
        <w:rPr>
          <w:b w:val="0"/>
          <w:smallCaps w:val="0"/>
        </w:rPr>
        <w:t>Tela Listagem Agenda Mobile</w:t>
      </w:r>
      <w:r w:rsidRPr="00F44941">
        <w:rPr>
          <w:b w:val="0"/>
          <w:smallCaps w:val="0"/>
        </w:rPr>
        <w:tab/>
      </w:r>
      <w:r w:rsidR="00234BA0">
        <w:rPr>
          <w:b w:val="0"/>
          <w:smallCaps w:val="0"/>
        </w:rPr>
        <w:t>37</w:t>
      </w:r>
    </w:p>
    <w:p w:rsidR="002B5DA7" w:rsidRPr="002B5DA7" w:rsidRDefault="002B5DA7" w:rsidP="002B5DA7">
      <w:pPr>
        <w:rPr>
          <w:lang w:eastAsia="pt-BR"/>
        </w:rPr>
      </w:pPr>
    </w:p>
    <w:p w:rsidR="00955A27" w:rsidRPr="00EE5C67" w:rsidRDefault="00594011" w:rsidP="00955A27">
      <w:pPr>
        <w:pStyle w:val="Ttulo1"/>
        <w:spacing w:before="0" w:after="0" w:line="360" w:lineRule="auto"/>
        <w:rPr>
          <w:b w:val="0"/>
          <w:sz w:val="24"/>
          <w:szCs w:val="24"/>
        </w:rPr>
      </w:pPr>
      <w:r w:rsidRPr="00F44941">
        <w:rPr>
          <w:b w:val="0"/>
          <w:sz w:val="24"/>
          <w:szCs w:val="24"/>
        </w:rPr>
        <w:fldChar w:fldCharType="end"/>
      </w:r>
      <w:bookmarkStart w:id="31" w:name="_Toc394694695"/>
      <w:bookmarkStart w:id="32" w:name="_Toc497175032"/>
      <w:bookmarkStart w:id="33" w:name="_Toc497429739"/>
      <w:bookmarkStart w:id="34" w:name="_Toc497429781"/>
      <w:commentRangeEnd w:id="30"/>
      <w:r w:rsidR="00955A27">
        <w:rPr>
          <w:rStyle w:val="Refdecomentrio"/>
          <w:kern w:val="0"/>
        </w:rPr>
        <w:commentReference w:id="30"/>
      </w:r>
      <w:bookmarkEnd w:id="31"/>
      <w:bookmarkEnd w:id="32"/>
      <w:bookmarkEnd w:id="33"/>
      <w:bookmarkEnd w:id="34"/>
    </w:p>
    <w:p w:rsidR="00F1068C" w:rsidRPr="00432C70" w:rsidRDefault="00955A27">
      <w:pPr>
        <w:jc w:val="center"/>
        <w:rPr>
          <w:rFonts w:ascii="Arial" w:hAnsi="Arial" w:cs="Arial"/>
          <w:b/>
          <w:sz w:val="28"/>
          <w:szCs w:val="28"/>
        </w:rPr>
      </w:pPr>
      <w:r w:rsidRPr="00EE5C67">
        <w:rPr>
          <w:rFonts w:ascii="Arial" w:hAnsi="Arial" w:cs="Arial"/>
          <w:bCs/>
        </w:rPr>
        <w:br w:type="page"/>
      </w:r>
      <w:bookmarkStart w:id="35" w:name="_Toc394694696"/>
      <w:r>
        <w:rPr>
          <w:rStyle w:val="Refdecomentrio"/>
          <w:b/>
          <w:bCs/>
        </w:rPr>
        <w:lastRenderedPageBreak/>
        <w:commentReference w:id="36"/>
      </w:r>
      <w:bookmarkStart w:id="37" w:name="_Toc394694697"/>
      <w:bookmarkEnd w:id="35"/>
      <w:r w:rsidRPr="00432C70">
        <w:rPr>
          <w:rStyle w:val="Refdecomentrio"/>
          <w:rFonts w:ascii="Arial" w:hAnsi="Arial" w:cs="Arial"/>
          <w:b/>
          <w:bCs/>
          <w:sz w:val="28"/>
          <w:szCs w:val="28"/>
        </w:rPr>
        <w:commentReference w:id="38"/>
      </w:r>
      <w:bookmarkEnd w:id="37"/>
      <w:r w:rsidR="00F1068C" w:rsidRPr="00432C70">
        <w:rPr>
          <w:rFonts w:ascii="Arial" w:hAnsi="Arial" w:cs="Arial"/>
          <w:b/>
          <w:sz w:val="28"/>
          <w:szCs w:val="28"/>
        </w:rPr>
        <w:t>SUMÁRIO</w:t>
      </w:r>
      <w:bookmarkStart w:id="39" w:name="indicativo"/>
      <w:bookmarkEnd w:id="1"/>
    </w:p>
    <w:p w:rsidR="00F1068C" w:rsidRDefault="00F1068C">
      <w:pPr>
        <w:jc w:val="center"/>
        <w:rPr>
          <w:rFonts w:ascii="Arial" w:hAnsi="Arial" w:cs="Arial"/>
          <w:b/>
          <w:sz w:val="28"/>
          <w:szCs w:val="28"/>
        </w:rPr>
      </w:pPr>
    </w:p>
    <w:p w:rsidR="00F1068C" w:rsidRDefault="00F1068C">
      <w:pPr>
        <w:jc w:val="center"/>
        <w:rPr>
          <w:rFonts w:ascii="Arial" w:hAnsi="Arial" w:cs="Arial"/>
          <w:b/>
          <w:sz w:val="28"/>
          <w:szCs w:val="28"/>
        </w:rPr>
      </w:pPr>
    </w:p>
    <w:p w:rsidR="00E402B2" w:rsidRPr="00E402B2" w:rsidRDefault="00594011">
      <w:pPr>
        <w:pStyle w:val="Sumrio1"/>
        <w:rPr>
          <w:rFonts w:eastAsiaTheme="minorEastAsia"/>
          <w:b w:val="0"/>
          <w:smallCaps w:val="0"/>
          <w:noProof/>
          <w:sz w:val="22"/>
          <w:szCs w:val="22"/>
        </w:rPr>
      </w:pPr>
      <w:r w:rsidRPr="00E402B2">
        <w:rPr>
          <w:b w:val="0"/>
        </w:rPr>
        <w:fldChar w:fldCharType="begin"/>
      </w:r>
      <w:r w:rsidR="00F1068C" w:rsidRPr="00E402B2">
        <w:rPr>
          <w:b w:val="0"/>
        </w:rPr>
        <w:instrText xml:space="preserve"> TOC \o "1-3" \h \z \u </w:instrText>
      </w:r>
      <w:r w:rsidRPr="00E402B2">
        <w:rPr>
          <w:b w:val="0"/>
        </w:rPr>
        <w:fldChar w:fldCharType="separate"/>
      </w:r>
      <w:hyperlink w:anchor="_Toc497429782" w:history="1">
        <w:r w:rsidR="00E402B2" w:rsidRPr="00E402B2">
          <w:rPr>
            <w:rStyle w:val="Hyperlink"/>
            <w:rFonts w:ascii="Arial" w:hAnsi="Arial" w:cs="Arial"/>
            <w:b w:val="0"/>
            <w:noProof/>
          </w:rPr>
          <w:t>1 INTR</w:t>
        </w:r>
        <w:bookmarkStart w:id="40" w:name="_GoBack"/>
        <w:bookmarkEnd w:id="40"/>
        <w:r w:rsidR="00E402B2" w:rsidRPr="00E402B2">
          <w:rPr>
            <w:rStyle w:val="Hyperlink"/>
            <w:rFonts w:ascii="Arial" w:hAnsi="Arial" w:cs="Arial"/>
            <w:b w:val="0"/>
            <w:noProof/>
          </w:rPr>
          <w:t>ODUÇÃO</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_Toc497429782 \h </w:instrText>
        </w:r>
        <w:r w:rsidRPr="00E402B2">
          <w:rPr>
            <w:b w:val="0"/>
            <w:noProof/>
            <w:webHidden/>
          </w:rPr>
        </w:r>
        <w:r w:rsidRPr="00E402B2">
          <w:rPr>
            <w:b w:val="0"/>
            <w:noProof/>
            <w:webHidden/>
          </w:rPr>
          <w:fldChar w:fldCharType="separate"/>
        </w:r>
        <w:r w:rsidR="00F403D1">
          <w:rPr>
            <w:b w:val="0"/>
            <w:noProof/>
            <w:webHidden/>
          </w:rPr>
          <w:t>13</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783" w:history="1">
        <w:r w:rsidR="00E402B2" w:rsidRPr="00E402B2">
          <w:rPr>
            <w:rStyle w:val="Hyperlink"/>
            <w:rFonts w:ascii="Arial" w:hAnsi="Arial" w:cs="Arial"/>
            <w:b w:val="0"/>
            <w:noProof/>
          </w:rPr>
          <w:t>1.1 OBJETIVO</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_Toc497429783 \h </w:instrText>
        </w:r>
        <w:r w:rsidRPr="00E402B2">
          <w:rPr>
            <w:b w:val="0"/>
            <w:noProof/>
            <w:webHidden/>
          </w:rPr>
        </w:r>
        <w:r w:rsidRPr="00E402B2">
          <w:rPr>
            <w:b w:val="0"/>
            <w:noProof/>
            <w:webHidden/>
          </w:rPr>
          <w:fldChar w:fldCharType="separate"/>
        </w:r>
        <w:r w:rsidR="00F403D1">
          <w:rPr>
            <w:b w:val="0"/>
            <w:noProof/>
            <w:webHidden/>
          </w:rPr>
          <w:t>14</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784" w:history="1">
        <w:r w:rsidR="00E402B2" w:rsidRPr="00E402B2">
          <w:rPr>
            <w:rStyle w:val="Hyperlink"/>
            <w:rFonts w:ascii="Arial" w:hAnsi="Arial" w:cs="Arial"/>
            <w:b w:val="0"/>
            <w:noProof/>
          </w:rPr>
          <w:t>1.2 OBJETIVOS ESPECÍFICOS</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_Toc497429784 \h </w:instrText>
        </w:r>
        <w:r w:rsidRPr="00E402B2">
          <w:rPr>
            <w:b w:val="0"/>
            <w:noProof/>
            <w:webHidden/>
          </w:rPr>
        </w:r>
        <w:r w:rsidRPr="00E402B2">
          <w:rPr>
            <w:b w:val="0"/>
            <w:noProof/>
            <w:webHidden/>
          </w:rPr>
          <w:fldChar w:fldCharType="separate"/>
        </w:r>
        <w:r w:rsidR="00F403D1">
          <w:rPr>
            <w:b w:val="0"/>
            <w:noProof/>
            <w:webHidden/>
          </w:rPr>
          <w:t>15</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785" w:history="1">
        <w:r w:rsidR="00E402B2" w:rsidRPr="00E402B2">
          <w:rPr>
            <w:rStyle w:val="Hyperlink"/>
            <w:rFonts w:ascii="Arial" w:hAnsi="Arial" w:cs="Arial"/>
            <w:b w:val="0"/>
            <w:noProof/>
          </w:rPr>
          <w:t>2 REVISÃO BIBLIOGÁFICA</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_Toc497429785 \h </w:instrText>
        </w:r>
        <w:r w:rsidRPr="00E402B2">
          <w:rPr>
            <w:b w:val="0"/>
            <w:noProof/>
            <w:webHidden/>
          </w:rPr>
        </w:r>
        <w:r w:rsidRPr="00E402B2">
          <w:rPr>
            <w:b w:val="0"/>
            <w:noProof/>
            <w:webHidden/>
          </w:rPr>
          <w:fldChar w:fldCharType="separate"/>
        </w:r>
        <w:r w:rsidR="00F403D1">
          <w:rPr>
            <w:b w:val="0"/>
            <w:noProof/>
            <w:webHidden/>
          </w:rPr>
          <w:t>16</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786" w:history="1">
        <w:r w:rsidR="00E402B2" w:rsidRPr="00E402B2">
          <w:rPr>
            <w:rStyle w:val="Hyperlink"/>
            <w:rFonts w:ascii="Arial" w:hAnsi="Arial" w:cs="Arial"/>
            <w:b w:val="0"/>
            <w:noProof/>
          </w:rPr>
          <w:t>2.1 Raspberry PI</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_Toc497429786 \h </w:instrText>
        </w:r>
        <w:r w:rsidRPr="00E402B2">
          <w:rPr>
            <w:b w:val="0"/>
            <w:noProof/>
            <w:webHidden/>
          </w:rPr>
        </w:r>
        <w:r w:rsidRPr="00E402B2">
          <w:rPr>
            <w:b w:val="0"/>
            <w:noProof/>
            <w:webHidden/>
          </w:rPr>
          <w:fldChar w:fldCharType="separate"/>
        </w:r>
        <w:r w:rsidR="00F403D1">
          <w:rPr>
            <w:b w:val="0"/>
            <w:noProof/>
            <w:webHidden/>
          </w:rPr>
          <w:t>16</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787" w:history="1">
        <w:r w:rsidR="00E402B2" w:rsidRPr="00E402B2">
          <w:rPr>
            <w:rStyle w:val="Hyperlink"/>
            <w:rFonts w:ascii="Arial" w:hAnsi="Arial" w:cs="Arial"/>
            <w:b w:val="0"/>
            <w:noProof/>
          </w:rPr>
          <w:t>2.2 Pinos GPIO</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_Toc497429787 \h </w:instrText>
        </w:r>
        <w:r w:rsidRPr="00E402B2">
          <w:rPr>
            <w:b w:val="0"/>
            <w:noProof/>
            <w:webHidden/>
          </w:rPr>
        </w:r>
        <w:r w:rsidRPr="00E402B2">
          <w:rPr>
            <w:b w:val="0"/>
            <w:noProof/>
            <w:webHidden/>
          </w:rPr>
          <w:fldChar w:fldCharType="separate"/>
        </w:r>
        <w:r w:rsidR="00F403D1">
          <w:rPr>
            <w:b w:val="0"/>
            <w:noProof/>
            <w:webHidden/>
          </w:rPr>
          <w:t>17</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788" w:history="1">
        <w:r w:rsidR="00E402B2" w:rsidRPr="00E402B2">
          <w:rPr>
            <w:rStyle w:val="Hyperlink"/>
            <w:rFonts w:ascii="Arial" w:hAnsi="Arial" w:cs="Arial"/>
            <w:b w:val="0"/>
            <w:noProof/>
          </w:rPr>
          <w:t>2.3 Sistemas Operacionais</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_Toc497429788 \h </w:instrText>
        </w:r>
        <w:r w:rsidRPr="00E402B2">
          <w:rPr>
            <w:b w:val="0"/>
            <w:noProof/>
            <w:webHidden/>
          </w:rPr>
        </w:r>
        <w:r w:rsidRPr="00E402B2">
          <w:rPr>
            <w:b w:val="0"/>
            <w:noProof/>
            <w:webHidden/>
          </w:rPr>
          <w:fldChar w:fldCharType="separate"/>
        </w:r>
        <w:r w:rsidR="00F403D1">
          <w:rPr>
            <w:b w:val="0"/>
            <w:noProof/>
            <w:webHidden/>
          </w:rPr>
          <w:t>18</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789" w:history="1">
        <w:r w:rsidR="00E402B2" w:rsidRPr="00E402B2">
          <w:rPr>
            <w:rStyle w:val="Hyperlink"/>
            <w:rFonts w:ascii="Arial" w:hAnsi="Arial" w:cs="Arial"/>
            <w:b w:val="0"/>
            <w:noProof/>
          </w:rPr>
          <w:t>2.3.1 Raspbian</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_Toc497429789 \h </w:instrText>
        </w:r>
        <w:r w:rsidRPr="00E402B2">
          <w:rPr>
            <w:b w:val="0"/>
            <w:noProof/>
            <w:webHidden/>
          </w:rPr>
        </w:r>
        <w:r w:rsidRPr="00E402B2">
          <w:rPr>
            <w:b w:val="0"/>
            <w:noProof/>
            <w:webHidden/>
          </w:rPr>
          <w:fldChar w:fldCharType="separate"/>
        </w:r>
        <w:r w:rsidR="00F403D1">
          <w:rPr>
            <w:b w:val="0"/>
            <w:noProof/>
            <w:webHidden/>
          </w:rPr>
          <w:t>18</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790" w:history="1">
        <w:r w:rsidR="00E402B2" w:rsidRPr="00E402B2">
          <w:rPr>
            <w:rStyle w:val="Hyperlink"/>
            <w:rFonts w:ascii="Arial" w:hAnsi="Arial" w:cs="Arial"/>
            <w:b w:val="0"/>
            <w:noProof/>
          </w:rPr>
          <w:t>2.3.2 OpenElec</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_Toc497429790 \h </w:instrText>
        </w:r>
        <w:r w:rsidRPr="00E402B2">
          <w:rPr>
            <w:b w:val="0"/>
            <w:noProof/>
            <w:webHidden/>
          </w:rPr>
        </w:r>
        <w:r w:rsidRPr="00E402B2">
          <w:rPr>
            <w:b w:val="0"/>
            <w:noProof/>
            <w:webHidden/>
          </w:rPr>
          <w:fldChar w:fldCharType="separate"/>
        </w:r>
        <w:r w:rsidR="00F403D1">
          <w:rPr>
            <w:b w:val="0"/>
            <w:noProof/>
            <w:webHidden/>
          </w:rPr>
          <w:t>19</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791" w:history="1">
        <w:r w:rsidR="00E402B2" w:rsidRPr="00E402B2">
          <w:rPr>
            <w:rStyle w:val="Hyperlink"/>
            <w:rFonts w:ascii="Arial" w:hAnsi="Arial" w:cs="Arial"/>
            <w:b w:val="0"/>
            <w:noProof/>
          </w:rPr>
          <w:t>2.3.3 Ubuntu Mate</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_Toc497429791 \h </w:instrText>
        </w:r>
        <w:r w:rsidRPr="00E402B2">
          <w:rPr>
            <w:b w:val="0"/>
            <w:noProof/>
            <w:webHidden/>
          </w:rPr>
        </w:r>
        <w:r w:rsidRPr="00E402B2">
          <w:rPr>
            <w:b w:val="0"/>
            <w:noProof/>
            <w:webHidden/>
          </w:rPr>
          <w:fldChar w:fldCharType="separate"/>
        </w:r>
        <w:r w:rsidR="00F403D1">
          <w:rPr>
            <w:b w:val="0"/>
            <w:noProof/>
            <w:webHidden/>
          </w:rPr>
          <w:t>19</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792" w:history="1">
        <w:r w:rsidR="00E402B2" w:rsidRPr="00E402B2">
          <w:rPr>
            <w:rStyle w:val="Hyperlink"/>
            <w:rFonts w:ascii="Arial" w:hAnsi="Arial" w:cs="Arial"/>
            <w:b w:val="0"/>
            <w:noProof/>
          </w:rPr>
          <w:t>2.3.4 Windows IoT Core</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_Toc497429792 \h </w:instrText>
        </w:r>
        <w:r w:rsidRPr="00E402B2">
          <w:rPr>
            <w:b w:val="0"/>
            <w:noProof/>
            <w:webHidden/>
          </w:rPr>
        </w:r>
        <w:r w:rsidRPr="00E402B2">
          <w:rPr>
            <w:b w:val="0"/>
            <w:noProof/>
            <w:webHidden/>
          </w:rPr>
          <w:fldChar w:fldCharType="separate"/>
        </w:r>
        <w:r w:rsidR="00F403D1">
          <w:rPr>
            <w:b w:val="0"/>
            <w:noProof/>
            <w:webHidden/>
          </w:rPr>
          <w:t>19</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793" w:history="1">
        <w:r w:rsidR="00E402B2" w:rsidRPr="00E402B2">
          <w:rPr>
            <w:rStyle w:val="Hyperlink"/>
            <w:rFonts w:ascii="Arial" w:hAnsi="Arial" w:cs="Arial"/>
            <w:b w:val="0"/>
            <w:noProof/>
          </w:rPr>
          <w:t>2.6 Bootstrap</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_Toc497429793 \h </w:instrText>
        </w:r>
        <w:r w:rsidRPr="00E402B2">
          <w:rPr>
            <w:b w:val="0"/>
            <w:noProof/>
            <w:webHidden/>
          </w:rPr>
        </w:r>
        <w:r w:rsidRPr="00E402B2">
          <w:rPr>
            <w:b w:val="0"/>
            <w:noProof/>
            <w:webHidden/>
          </w:rPr>
          <w:fldChar w:fldCharType="separate"/>
        </w:r>
        <w:r w:rsidR="00F403D1">
          <w:rPr>
            <w:b w:val="0"/>
            <w:noProof/>
            <w:webHidden/>
          </w:rPr>
          <w:t>19</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794" w:history="1">
        <w:r w:rsidR="00E402B2" w:rsidRPr="00E402B2">
          <w:rPr>
            <w:rStyle w:val="Hyperlink"/>
            <w:rFonts w:ascii="Arial" w:hAnsi="Arial" w:cs="Arial"/>
            <w:b w:val="0"/>
            <w:noProof/>
          </w:rPr>
          <w:t>2.8 SQL</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_Toc497429794 \h </w:instrText>
        </w:r>
        <w:r w:rsidRPr="00E402B2">
          <w:rPr>
            <w:b w:val="0"/>
            <w:noProof/>
            <w:webHidden/>
          </w:rPr>
        </w:r>
        <w:r w:rsidRPr="00E402B2">
          <w:rPr>
            <w:b w:val="0"/>
            <w:noProof/>
            <w:webHidden/>
          </w:rPr>
          <w:fldChar w:fldCharType="separate"/>
        </w:r>
        <w:r w:rsidR="00F403D1">
          <w:rPr>
            <w:b w:val="0"/>
            <w:noProof/>
            <w:webHidden/>
          </w:rPr>
          <w:t>20</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795" w:history="1">
        <w:r w:rsidR="00E402B2" w:rsidRPr="00E402B2">
          <w:rPr>
            <w:rStyle w:val="Hyperlink"/>
            <w:rFonts w:ascii="Arial" w:hAnsi="Arial" w:cs="Arial"/>
            <w:b w:val="0"/>
            <w:noProof/>
          </w:rPr>
          <w:t>2.9 PHP</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_Toc497429795 \h </w:instrText>
        </w:r>
        <w:r w:rsidRPr="00E402B2">
          <w:rPr>
            <w:b w:val="0"/>
            <w:noProof/>
            <w:webHidden/>
          </w:rPr>
        </w:r>
        <w:r w:rsidRPr="00E402B2">
          <w:rPr>
            <w:b w:val="0"/>
            <w:noProof/>
            <w:webHidden/>
          </w:rPr>
          <w:fldChar w:fldCharType="separate"/>
        </w:r>
        <w:r w:rsidR="00F403D1">
          <w:rPr>
            <w:b w:val="0"/>
            <w:noProof/>
            <w:webHidden/>
          </w:rPr>
          <w:t>21</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796" w:history="1">
        <w:r w:rsidR="00E402B2" w:rsidRPr="00E402B2">
          <w:rPr>
            <w:rStyle w:val="Hyperlink"/>
            <w:rFonts w:ascii="Arial" w:hAnsi="Arial" w:cs="Arial"/>
            <w:b w:val="0"/>
            <w:noProof/>
          </w:rPr>
          <w:t>2.10 Jquery</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_Toc497429796 \h </w:instrText>
        </w:r>
        <w:r w:rsidRPr="00E402B2">
          <w:rPr>
            <w:b w:val="0"/>
            <w:noProof/>
            <w:webHidden/>
          </w:rPr>
        </w:r>
        <w:r w:rsidRPr="00E402B2">
          <w:rPr>
            <w:b w:val="0"/>
            <w:noProof/>
            <w:webHidden/>
          </w:rPr>
          <w:fldChar w:fldCharType="separate"/>
        </w:r>
        <w:r w:rsidR="00F403D1">
          <w:rPr>
            <w:b w:val="0"/>
            <w:noProof/>
            <w:webHidden/>
          </w:rPr>
          <w:t>21</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797" w:history="1">
        <w:r w:rsidR="00E402B2" w:rsidRPr="00E402B2">
          <w:rPr>
            <w:rStyle w:val="Hyperlink"/>
            <w:rFonts w:ascii="Arial" w:hAnsi="Arial" w:cs="Arial"/>
            <w:b w:val="0"/>
            <w:noProof/>
          </w:rPr>
          <w:t>2.11 HTML</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_Toc497429797 \h </w:instrText>
        </w:r>
        <w:r w:rsidRPr="00E402B2">
          <w:rPr>
            <w:b w:val="0"/>
            <w:noProof/>
            <w:webHidden/>
          </w:rPr>
        </w:r>
        <w:r w:rsidRPr="00E402B2">
          <w:rPr>
            <w:b w:val="0"/>
            <w:noProof/>
            <w:webHidden/>
          </w:rPr>
          <w:fldChar w:fldCharType="separate"/>
        </w:r>
        <w:r w:rsidR="00F403D1">
          <w:rPr>
            <w:b w:val="0"/>
            <w:noProof/>
            <w:webHidden/>
          </w:rPr>
          <w:t>22</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798" w:history="1">
        <w:r w:rsidR="00E402B2" w:rsidRPr="00E402B2">
          <w:rPr>
            <w:rStyle w:val="Hyperlink"/>
            <w:rFonts w:ascii="Arial" w:hAnsi="Arial" w:cs="Arial"/>
            <w:b w:val="0"/>
            <w:noProof/>
          </w:rPr>
          <w:t>2.12 Python</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_Toc497429798 \h </w:instrText>
        </w:r>
        <w:r w:rsidRPr="00E402B2">
          <w:rPr>
            <w:b w:val="0"/>
            <w:noProof/>
            <w:webHidden/>
          </w:rPr>
        </w:r>
        <w:r w:rsidRPr="00E402B2">
          <w:rPr>
            <w:b w:val="0"/>
            <w:noProof/>
            <w:webHidden/>
          </w:rPr>
          <w:fldChar w:fldCharType="separate"/>
        </w:r>
        <w:r w:rsidR="00F403D1">
          <w:rPr>
            <w:b w:val="0"/>
            <w:noProof/>
            <w:webHidden/>
          </w:rPr>
          <w:t>22</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799" w:history="1">
        <w:r w:rsidR="00E402B2" w:rsidRPr="00E402B2">
          <w:rPr>
            <w:rStyle w:val="Hyperlink"/>
            <w:rFonts w:ascii="Arial" w:hAnsi="Arial" w:cs="Arial"/>
            <w:b w:val="0"/>
            <w:noProof/>
          </w:rPr>
          <w:t>3 METODOLOGIA</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_Toc497429799 \h </w:instrText>
        </w:r>
        <w:r w:rsidRPr="00E402B2">
          <w:rPr>
            <w:b w:val="0"/>
            <w:noProof/>
            <w:webHidden/>
          </w:rPr>
        </w:r>
        <w:r w:rsidRPr="00E402B2">
          <w:rPr>
            <w:b w:val="0"/>
            <w:noProof/>
            <w:webHidden/>
          </w:rPr>
          <w:fldChar w:fldCharType="separate"/>
        </w:r>
        <w:r w:rsidR="00F403D1">
          <w:rPr>
            <w:b w:val="0"/>
            <w:noProof/>
            <w:webHidden/>
          </w:rPr>
          <w:t>23</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800" w:history="1">
        <w:r w:rsidR="00E402B2" w:rsidRPr="00E402B2">
          <w:rPr>
            <w:rStyle w:val="Hyperlink"/>
            <w:rFonts w:ascii="Arial" w:hAnsi="Arial" w:cs="Arial"/>
            <w:b w:val="0"/>
            <w:noProof/>
          </w:rPr>
          <w:t>3.1.1 Internet das Coisas</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_Toc497429800 \h </w:instrText>
        </w:r>
        <w:r w:rsidRPr="00E402B2">
          <w:rPr>
            <w:b w:val="0"/>
            <w:noProof/>
            <w:webHidden/>
          </w:rPr>
        </w:r>
        <w:r w:rsidRPr="00E402B2">
          <w:rPr>
            <w:b w:val="0"/>
            <w:noProof/>
            <w:webHidden/>
          </w:rPr>
          <w:fldChar w:fldCharType="separate"/>
        </w:r>
        <w:r w:rsidR="00F403D1">
          <w:rPr>
            <w:b w:val="0"/>
            <w:noProof/>
            <w:webHidden/>
          </w:rPr>
          <w:t>23</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801" w:history="1">
        <w:r w:rsidR="00E402B2" w:rsidRPr="00E402B2">
          <w:rPr>
            <w:rStyle w:val="Hyperlink"/>
            <w:rFonts w:ascii="Arial" w:hAnsi="Arial" w:cs="Arial"/>
            <w:b w:val="0"/>
            <w:noProof/>
          </w:rPr>
          <w:t>3.1 Arquitetura</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_Toc497429801 \h </w:instrText>
        </w:r>
        <w:r w:rsidRPr="00E402B2">
          <w:rPr>
            <w:b w:val="0"/>
            <w:noProof/>
            <w:webHidden/>
          </w:rPr>
        </w:r>
        <w:r w:rsidRPr="00E402B2">
          <w:rPr>
            <w:b w:val="0"/>
            <w:noProof/>
            <w:webHidden/>
          </w:rPr>
          <w:fldChar w:fldCharType="separate"/>
        </w:r>
        <w:r w:rsidR="00F403D1">
          <w:rPr>
            <w:b w:val="0"/>
            <w:noProof/>
            <w:webHidden/>
          </w:rPr>
          <w:t>23</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802" w:history="1">
        <w:r w:rsidR="00E402B2" w:rsidRPr="00E402B2">
          <w:rPr>
            <w:rStyle w:val="Hyperlink"/>
            <w:rFonts w:ascii="Arial" w:hAnsi="Arial" w:cs="Arial"/>
            <w:b w:val="0"/>
            <w:noProof/>
          </w:rPr>
          <w:t>3.2.1 Infraestrutura</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_Toc497429802 \h </w:instrText>
        </w:r>
        <w:r w:rsidRPr="00E402B2">
          <w:rPr>
            <w:b w:val="0"/>
            <w:noProof/>
            <w:webHidden/>
          </w:rPr>
        </w:r>
        <w:r w:rsidRPr="00E402B2">
          <w:rPr>
            <w:b w:val="0"/>
            <w:noProof/>
            <w:webHidden/>
          </w:rPr>
          <w:fldChar w:fldCharType="separate"/>
        </w:r>
        <w:r w:rsidR="00F403D1">
          <w:rPr>
            <w:b w:val="0"/>
            <w:noProof/>
            <w:webHidden/>
          </w:rPr>
          <w:t>24</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803" w:history="1">
        <w:r w:rsidR="00E402B2" w:rsidRPr="00E402B2">
          <w:rPr>
            <w:rStyle w:val="Hyperlink"/>
            <w:rFonts w:ascii="Arial" w:hAnsi="Arial" w:cs="Arial"/>
            <w:b w:val="0"/>
            <w:noProof/>
          </w:rPr>
          <w:t>3.2.2 Raspberry</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_Toc497429803 \h </w:instrText>
        </w:r>
        <w:r w:rsidRPr="00E402B2">
          <w:rPr>
            <w:b w:val="0"/>
            <w:noProof/>
            <w:webHidden/>
          </w:rPr>
        </w:r>
        <w:r w:rsidRPr="00E402B2">
          <w:rPr>
            <w:b w:val="0"/>
            <w:noProof/>
            <w:webHidden/>
          </w:rPr>
          <w:fldChar w:fldCharType="separate"/>
        </w:r>
        <w:r w:rsidR="00F403D1">
          <w:rPr>
            <w:b w:val="0"/>
            <w:noProof/>
            <w:webHidden/>
          </w:rPr>
          <w:t>25</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804" w:history="1">
        <w:r w:rsidR="00E402B2" w:rsidRPr="00E402B2">
          <w:rPr>
            <w:rStyle w:val="Hyperlink"/>
            <w:rFonts w:ascii="Arial" w:hAnsi="Arial" w:cs="Arial"/>
            <w:b w:val="0"/>
            <w:noProof/>
          </w:rPr>
          <w:t>3.2.3 Aparelhos Elétricos ou Dispositivos</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_Toc497429804 \h </w:instrText>
        </w:r>
        <w:r w:rsidRPr="00E402B2">
          <w:rPr>
            <w:b w:val="0"/>
            <w:noProof/>
            <w:webHidden/>
          </w:rPr>
        </w:r>
        <w:r w:rsidRPr="00E402B2">
          <w:rPr>
            <w:b w:val="0"/>
            <w:noProof/>
            <w:webHidden/>
          </w:rPr>
          <w:fldChar w:fldCharType="separate"/>
        </w:r>
        <w:r w:rsidR="00F403D1">
          <w:rPr>
            <w:b w:val="0"/>
            <w:noProof/>
            <w:webHidden/>
          </w:rPr>
          <w:t>25</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805" w:history="1">
        <w:r w:rsidR="00E402B2" w:rsidRPr="00E402B2">
          <w:rPr>
            <w:rStyle w:val="Hyperlink"/>
            <w:rFonts w:ascii="Arial" w:hAnsi="Arial" w:cs="Arial"/>
            <w:b w:val="0"/>
            <w:noProof/>
          </w:rPr>
          <w:t>3.2.4 Servidor</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_Toc497429805 \h </w:instrText>
        </w:r>
        <w:r w:rsidRPr="00E402B2">
          <w:rPr>
            <w:b w:val="0"/>
            <w:noProof/>
            <w:webHidden/>
          </w:rPr>
        </w:r>
        <w:r w:rsidRPr="00E402B2">
          <w:rPr>
            <w:b w:val="0"/>
            <w:noProof/>
            <w:webHidden/>
          </w:rPr>
          <w:fldChar w:fldCharType="separate"/>
        </w:r>
        <w:r w:rsidR="00F403D1">
          <w:rPr>
            <w:b w:val="0"/>
            <w:noProof/>
            <w:webHidden/>
          </w:rPr>
          <w:t>27</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806" w:history="1">
        <w:r w:rsidR="00E402B2" w:rsidRPr="00E402B2">
          <w:rPr>
            <w:rStyle w:val="Hyperlink"/>
            <w:rFonts w:ascii="Arial" w:hAnsi="Arial" w:cs="Arial"/>
            <w:b w:val="0"/>
            <w:noProof/>
          </w:rPr>
          <w:t>3.2.5 Apache</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_Toc497429806 \h </w:instrText>
        </w:r>
        <w:r w:rsidRPr="00E402B2">
          <w:rPr>
            <w:b w:val="0"/>
            <w:noProof/>
            <w:webHidden/>
          </w:rPr>
        </w:r>
        <w:r w:rsidRPr="00E402B2">
          <w:rPr>
            <w:b w:val="0"/>
            <w:noProof/>
            <w:webHidden/>
          </w:rPr>
          <w:fldChar w:fldCharType="separate"/>
        </w:r>
        <w:r w:rsidR="00F403D1">
          <w:rPr>
            <w:b w:val="0"/>
            <w:noProof/>
            <w:webHidden/>
          </w:rPr>
          <w:t>28</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807" w:history="1">
        <w:r w:rsidR="00E402B2" w:rsidRPr="00E402B2">
          <w:rPr>
            <w:rStyle w:val="Hyperlink"/>
            <w:rFonts w:ascii="Arial" w:hAnsi="Arial" w:cs="Arial"/>
            <w:b w:val="0"/>
            <w:noProof/>
          </w:rPr>
          <w:t>3.2.6 Aplicação Web</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_Toc497429807 \h </w:instrText>
        </w:r>
        <w:r w:rsidRPr="00E402B2">
          <w:rPr>
            <w:b w:val="0"/>
            <w:noProof/>
            <w:webHidden/>
          </w:rPr>
        </w:r>
        <w:r w:rsidRPr="00E402B2">
          <w:rPr>
            <w:b w:val="0"/>
            <w:noProof/>
            <w:webHidden/>
          </w:rPr>
          <w:fldChar w:fldCharType="separate"/>
        </w:r>
        <w:r w:rsidR="00F403D1">
          <w:rPr>
            <w:b w:val="0"/>
            <w:noProof/>
            <w:webHidden/>
          </w:rPr>
          <w:t>28</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808" w:history="1">
        <w:r w:rsidR="00E402B2" w:rsidRPr="00E402B2">
          <w:rPr>
            <w:rStyle w:val="Hyperlink"/>
            <w:rFonts w:ascii="Arial" w:hAnsi="Arial" w:cs="Arial"/>
            <w:b w:val="0"/>
            <w:noProof/>
          </w:rPr>
          <w:t>3.2.7 Programas Python</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_Toc497429808 \h </w:instrText>
        </w:r>
        <w:r w:rsidRPr="00E402B2">
          <w:rPr>
            <w:b w:val="0"/>
            <w:noProof/>
            <w:webHidden/>
          </w:rPr>
        </w:r>
        <w:r w:rsidRPr="00E402B2">
          <w:rPr>
            <w:b w:val="0"/>
            <w:noProof/>
            <w:webHidden/>
          </w:rPr>
          <w:fldChar w:fldCharType="separate"/>
        </w:r>
        <w:r w:rsidR="00F403D1">
          <w:rPr>
            <w:b w:val="0"/>
            <w:noProof/>
            <w:webHidden/>
          </w:rPr>
          <w:t>29</w:t>
        </w:r>
        <w:r w:rsidRPr="00E402B2">
          <w:rPr>
            <w:b w:val="0"/>
            <w:noProof/>
            <w:webHidden/>
          </w:rPr>
          <w:fldChar w:fldCharType="end"/>
        </w:r>
      </w:hyperlink>
    </w:p>
    <w:p w:rsidR="00E402B2" w:rsidRPr="00E402B2" w:rsidRDefault="00594011">
      <w:pPr>
        <w:pStyle w:val="Sumrio1"/>
        <w:tabs>
          <w:tab w:val="left" w:pos="880"/>
        </w:tabs>
        <w:rPr>
          <w:rFonts w:eastAsiaTheme="minorEastAsia"/>
          <w:b w:val="0"/>
          <w:smallCaps w:val="0"/>
          <w:noProof/>
          <w:sz w:val="22"/>
          <w:szCs w:val="22"/>
        </w:rPr>
      </w:pPr>
      <w:hyperlink w:anchor="_Toc497429809" w:history="1">
        <w:r w:rsidR="00E402B2" w:rsidRPr="00E402B2">
          <w:rPr>
            <w:rStyle w:val="Hyperlink"/>
            <w:rFonts w:ascii="Arial" w:hAnsi="Arial" w:cs="Arial"/>
            <w:b w:val="0"/>
            <w:noProof/>
          </w:rPr>
          <w:t>3.2.8</w:t>
        </w:r>
        <w:r w:rsidR="00E402B2" w:rsidRPr="00E402B2">
          <w:rPr>
            <w:rFonts w:eastAsiaTheme="minorEastAsia"/>
            <w:b w:val="0"/>
            <w:smallCaps w:val="0"/>
            <w:noProof/>
            <w:sz w:val="22"/>
            <w:szCs w:val="22"/>
          </w:rPr>
          <w:tab/>
        </w:r>
        <w:r w:rsidR="00E402B2" w:rsidRPr="00E402B2">
          <w:rPr>
            <w:rStyle w:val="Hyperlink"/>
            <w:rFonts w:ascii="Arial" w:hAnsi="Arial" w:cs="Arial"/>
            <w:b w:val="0"/>
            <w:noProof/>
          </w:rPr>
          <w:t>Banco de dados</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_Toc497429809 \h </w:instrText>
        </w:r>
        <w:r w:rsidRPr="00E402B2">
          <w:rPr>
            <w:b w:val="0"/>
            <w:noProof/>
            <w:webHidden/>
          </w:rPr>
        </w:r>
        <w:r w:rsidRPr="00E402B2">
          <w:rPr>
            <w:b w:val="0"/>
            <w:noProof/>
            <w:webHidden/>
          </w:rPr>
          <w:fldChar w:fldCharType="separate"/>
        </w:r>
        <w:r w:rsidR="00F403D1">
          <w:rPr>
            <w:b w:val="0"/>
            <w:noProof/>
            <w:webHidden/>
          </w:rPr>
          <w:t>30</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810" w:history="1">
        <w:r w:rsidR="00E402B2" w:rsidRPr="00E402B2">
          <w:rPr>
            <w:rStyle w:val="Hyperlink"/>
            <w:rFonts w:ascii="Arial" w:hAnsi="Arial" w:cs="Arial"/>
            <w:b w:val="0"/>
            <w:noProof/>
          </w:rPr>
          <w:t>3.2.9 Cliente</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_Toc497429810 \h </w:instrText>
        </w:r>
        <w:r w:rsidRPr="00E402B2">
          <w:rPr>
            <w:b w:val="0"/>
            <w:noProof/>
            <w:webHidden/>
          </w:rPr>
        </w:r>
        <w:r w:rsidRPr="00E402B2">
          <w:rPr>
            <w:b w:val="0"/>
            <w:noProof/>
            <w:webHidden/>
          </w:rPr>
          <w:fldChar w:fldCharType="separate"/>
        </w:r>
        <w:r w:rsidR="00F403D1">
          <w:rPr>
            <w:b w:val="0"/>
            <w:noProof/>
            <w:webHidden/>
          </w:rPr>
          <w:t>31</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811" w:history="1">
        <w:r w:rsidR="00E402B2" w:rsidRPr="00E402B2">
          <w:rPr>
            <w:rStyle w:val="Hyperlink"/>
            <w:rFonts w:ascii="Arial" w:hAnsi="Arial" w:cs="Arial"/>
            <w:b w:val="0"/>
            <w:noProof/>
          </w:rPr>
          <w:t>3.3.1 Casos de Uso</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_Toc497429811 \h </w:instrText>
        </w:r>
        <w:r w:rsidRPr="00E402B2">
          <w:rPr>
            <w:b w:val="0"/>
            <w:noProof/>
            <w:webHidden/>
          </w:rPr>
        </w:r>
        <w:r w:rsidRPr="00E402B2">
          <w:rPr>
            <w:b w:val="0"/>
            <w:noProof/>
            <w:webHidden/>
          </w:rPr>
          <w:fldChar w:fldCharType="separate"/>
        </w:r>
        <w:r w:rsidR="00F403D1">
          <w:rPr>
            <w:b w:val="0"/>
            <w:noProof/>
            <w:webHidden/>
          </w:rPr>
          <w:t>31</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812" w:history="1">
        <w:r w:rsidR="00E402B2" w:rsidRPr="00E402B2">
          <w:rPr>
            <w:rStyle w:val="Hyperlink"/>
            <w:rFonts w:ascii="Arial" w:hAnsi="Arial" w:cs="Arial"/>
            <w:b w:val="0"/>
            <w:noProof/>
          </w:rPr>
          <w:t>3.3.2 Detalhamento dos casos de uso:</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_Toc497429812 \h </w:instrText>
        </w:r>
        <w:r w:rsidRPr="00E402B2">
          <w:rPr>
            <w:b w:val="0"/>
            <w:noProof/>
            <w:webHidden/>
          </w:rPr>
        </w:r>
        <w:r w:rsidRPr="00E402B2">
          <w:rPr>
            <w:b w:val="0"/>
            <w:noProof/>
            <w:webHidden/>
          </w:rPr>
          <w:fldChar w:fldCharType="separate"/>
        </w:r>
        <w:r w:rsidR="00F403D1">
          <w:rPr>
            <w:b w:val="0"/>
            <w:noProof/>
            <w:webHidden/>
          </w:rPr>
          <w:t>32</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813" w:history="1">
        <w:r w:rsidR="00E402B2" w:rsidRPr="00E402B2">
          <w:rPr>
            <w:rStyle w:val="Hyperlink"/>
            <w:rFonts w:ascii="Arial" w:hAnsi="Arial" w:cs="Arial"/>
            <w:b w:val="0"/>
            <w:noProof/>
          </w:rPr>
          <w:t>3.4.1 Tela Listagem de Dispositivos</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_Toc497429813 \h </w:instrText>
        </w:r>
        <w:r w:rsidRPr="00E402B2">
          <w:rPr>
            <w:b w:val="0"/>
            <w:noProof/>
            <w:webHidden/>
          </w:rPr>
        </w:r>
        <w:r w:rsidRPr="00E402B2">
          <w:rPr>
            <w:b w:val="0"/>
            <w:noProof/>
            <w:webHidden/>
          </w:rPr>
          <w:fldChar w:fldCharType="separate"/>
        </w:r>
        <w:r w:rsidR="00F403D1">
          <w:rPr>
            <w:b w:val="0"/>
            <w:noProof/>
            <w:webHidden/>
          </w:rPr>
          <w:t>33</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814" w:history="1">
        <w:r w:rsidR="00E402B2" w:rsidRPr="00E402B2">
          <w:rPr>
            <w:rStyle w:val="Hyperlink"/>
            <w:rFonts w:ascii="Arial" w:hAnsi="Arial" w:cs="Arial"/>
            <w:b w:val="0"/>
            <w:noProof/>
          </w:rPr>
          <w:t>3.4.2 Tela Listagem Agenda</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_Toc497429814 \h </w:instrText>
        </w:r>
        <w:r w:rsidRPr="00E402B2">
          <w:rPr>
            <w:b w:val="0"/>
            <w:noProof/>
            <w:webHidden/>
          </w:rPr>
        </w:r>
        <w:r w:rsidRPr="00E402B2">
          <w:rPr>
            <w:b w:val="0"/>
            <w:noProof/>
            <w:webHidden/>
          </w:rPr>
          <w:fldChar w:fldCharType="separate"/>
        </w:r>
        <w:r w:rsidR="00F403D1">
          <w:rPr>
            <w:b w:val="0"/>
            <w:noProof/>
            <w:webHidden/>
          </w:rPr>
          <w:t>35</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815" w:history="1">
        <w:r w:rsidR="00A8367A">
          <w:rPr>
            <w:rStyle w:val="Hyperlink"/>
            <w:rFonts w:ascii="Arial" w:hAnsi="Arial" w:cs="Arial"/>
            <w:b w:val="0"/>
            <w:noProof/>
          </w:rPr>
          <w:t>4</w:t>
        </w:r>
        <w:r w:rsidR="00E402B2" w:rsidRPr="00E402B2">
          <w:rPr>
            <w:rStyle w:val="Hyperlink"/>
            <w:rFonts w:ascii="Arial" w:hAnsi="Arial" w:cs="Arial"/>
            <w:b w:val="0"/>
            <w:noProof/>
          </w:rPr>
          <w:t xml:space="preserve"> CONCLUSÃO</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_Toc497429815 \h </w:instrText>
        </w:r>
        <w:r w:rsidRPr="00E402B2">
          <w:rPr>
            <w:b w:val="0"/>
            <w:noProof/>
            <w:webHidden/>
          </w:rPr>
        </w:r>
        <w:r w:rsidRPr="00E402B2">
          <w:rPr>
            <w:b w:val="0"/>
            <w:noProof/>
            <w:webHidden/>
          </w:rPr>
          <w:fldChar w:fldCharType="separate"/>
        </w:r>
        <w:r w:rsidR="00F403D1">
          <w:rPr>
            <w:b w:val="0"/>
            <w:noProof/>
            <w:webHidden/>
          </w:rPr>
          <w:t>38</w:t>
        </w:r>
        <w:r w:rsidRPr="00E402B2">
          <w:rPr>
            <w:b w:val="0"/>
            <w:noProof/>
            <w:webHidden/>
          </w:rPr>
          <w:fldChar w:fldCharType="end"/>
        </w:r>
      </w:hyperlink>
    </w:p>
    <w:p w:rsidR="00E402B2" w:rsidRPr="00E402B2" w:rsidRDefault="00594011">
      <w:pPr>
        <w:pStyle w:val="Sumrio1"/>
        <w:rPr>
          <w:rFonts w:eastAsiaTheme="minorEastAsia"/>
          <w:b w:val="0"/>
          <w:smallCaps w:val="0"/>
          <w:noProof/>
          <w:sz w:val="22"/>
          <w:szCs w:val="22"/>
        </w:rPr>
      </w:pPr>
      <w:hyperlink w:anchor="_Toc497429816" w:history="1">
        <w:r w:rsidR="00A8367A">
          <w:rPr>
            <w:rStyle w:val="Hyperlink"/>
            <w:rFonts w:ascii="Arial" w:hAnsi="Arial" w:cs="Arial"/>
            <w:b w:val="0"/>
            <w:noProof/>
          </w:rPr>
          <w:t>5</w:t>
        </w:r>
        <w:r w:rsidR="00E402B2" w:rsidRPr="00E402B2">
          <w:rPr>
            <w:rStyle w:val="Hyperlink"/>
            <w:rFonts w:ascii="Arial" w:hAnsi="Arial" w:cs="Arial"/>
            <w:b w:val="0"/>
            <w:noProof/>
          </w:rPr>
          <w:t xml:space="preserve"> REFERÊNCIAS BIBLIOGRÁFICAS</w:t>
        </w:r>
        <w:r w:rsidR="00E402B2" w:rsidRPr="00E402B2">
          <w:rPr>
            <w:b w:val="0"/>
            <w:noProof/>
            <w:webHidden/>
          </w:rPr>
          <w:tab/>
        </w:r>
        <w:r w:rsidRPr="00E402B2">
          <w:rPr>
            <w:b w:val="0"/>
            <w:noProof/>
            <w:webHidden/>
          </w:rPr>
          <w:fldChar w:fldCharType="begin"/>
        </w:r>
        <w:r w:rsidR="00E402B2" w:rsidRPr="00E402B2">
          <w:rPr>
            <w:b w:val="0"/>
            <w:noProof/>
            <w:webHidden/>
          </w:rPr>
          <w:instrText xml:space="preserve"> PAGEREF _Toc497429816 \h </w:instrText>
        </w:r>
        <w:r w:rsidRPr="00E402B2">
          <w:rPr>
            <w:b w:val="0"/>
            <w:noProof/>
            <w:webHidden/>
          </w:rPr>
        </w:r>
        <w:r w:rsidRPr="00E402B2">
          <w:rPr>
            <w:b w:val="0"/>
            <w:noProof/>
            <w:webHidden/>
          </w:rPr>
          <w:fldChar w:fldCharType="separate"/>
        </w:r>
        <w:r w:rsidR="00F403D1">
          <w:rPr>
            <w:b w:val="0"/>
            <w:noProof/>
            <w:webHidden/>
          </w:rPr>
          <w:t>39</w:t>
        </w:r>
        <w:r w:rsidRPr="00E402B2">
          <w:rPr>
            <w:b w:val="0"/>
            <w:noProof/>
            <w:webHidden/>
          </w:rPr>
          <w:fldChar w:fldCharType="end"/>
        </w:r>
      </w:hyperlink>
    </w:p>
    <w:p w:rsidR="00F1068C" w:rsidRPr="008055AC" w:rsidRDefault="00594011" w:rsidP="008055AC">
      <w:pPr>
        <w:pStyle w:val="Sumrio1"/>
        <w:rPr>
          <w:sz w:val="28"/>
          <w:szCs w:val="28"/>
        </w:rPr>
        <w:sectPr w:rsidR="00F1068C" w:rsidRPr="008055AC">
          <w:headerReference w:type="default" r:id="rId9"/>
          <w:pgSz w:w="11906" w:h="16838"/>
          <w:pgMar w:top="1701" w:right="1134" w:bottom="1134" w:left="1701" w:header="709" w:footer="720" w:gutter="0"/>
          <w:cols w:space="720"/>
          <w:docGrid w:linePitch="360"/>
        </w:sectPr>
      </w:pPr>
      <w:r w:rsidRPr="00E402B2">
        <w:rPr>
          <w:b w:val="0"/>
        </w:rPr>
        <w:fldChar w:fldCharType="end"/>
      </w:r>
    </w:p>
    <w:p w:rsidR="00F1068C" w:rsidRDefault="00F1068C">
      <w:pPr>
        <w:rPr>
          <w:rFonts w:ascii="Arial" w:hAnsi="Arial" w:cs="Arial"/>
          <w:b/>
        </w:rPr>
        <w:sectPr w:rsidR="00F1068C">
          <w:type w:val="continuous"/>
          <w:pgSz w:w="11906" w:h="16838"/>
          <w:pgMar w:top="1701" w:right="1134" w:bottom="1134" w:left="1701" w:header="709" w:footer="720" w:gutter="0"/>
          <w:cols w:space="720"/>
          <w:docGrid w:linePitch="360"/>
        </w:sectPr>
      </w:pPr>
    </w:p>
    <w:p w:rsidR="00F1068C" w:rsidRDefault="00F1068C">
      <w:pPr>
        <w:pStyle w:val="Ttulo1"/>
      </w:pPr>
      <w:bookmarkStart w:id="41" w:name="_Toc497429782"/>
      <w:proofErr w:type="gramStart"/>
      <w:r>
        <w:rPr>
          <w:sz w:val="28"/>
          <w:szCs w:val="28"/>
        </w:rPr>
        <w:lastRenderedPageBreak/>
        <w:t>1</w:t>
      </w:r>
      <w:proofErr w:type="gramEnd"/>
      <w:r>
        <w:rPr>
          <w:sz w:val="28"/>
          <w:szCs w:val="28"/>
        </w:rPr>
        <w:t xml:space="preserve"> INTRODUÇÃO</w:t>
      </w:r>
      <w:bookmarkEnd w:id="41"/>
      <w:r>
        <w:rPr>
          <w:sz w:val="28"/>
          <w:szCs w:val="28"/>
        </w:rPr>
        <w:t xml:space="preserve"> </w:t>
      </w:r>
    </w:p>
    <w:bookmarkEnd w:id="39"/>
    <w:p w:rsidR="00F1068C" w:rsidRDefault="00F1068C">
      <w:pPr>
        <w:rPr>
          <w:rFonts w:ascii="Arial" w:hAnsi="Arial" w:cs="Arial"/>
        </w:rPr>
      </w:pPr>
    </w:p>
    <w:p w:rsidR="00F1068C" w:rsidRDefault="00F1068C">
      <w:pPr>
        <w:spacing w:line="360" w:lineRule="auto"/>
        <w:jc w:val="both"/>
      </w:pPr>
      <w:r>
        <w:rPr>
          <w:rFonts w:ascii="Arial" w:hAnsi="Arial" w:cs="Arial"/>
        </w:rPr>
        <w:tab/>
        <w:t>A automação é o conceito dado a sistemas e atividades que realizam uma ou mais tarefas sem interação humana no meio do processo. Este conceito tem início com o uso de ferramentas pneumáticas e hidráulicas, que possibilitaram o aumento da produção de alimentos em menor tempo em comparação ao trabalho ma</w:t>
      </w:r>
      <w:r w:rsidR="004F2251">
        <w:rPr>
          <w:rFonts w:ascii="Arial" w:hAnsi="Arial" w:cs="Arial"/>
        </w:rPr>
        <w:t>nual. A automação que conhecida</w:t>
      </w:r>
      <w:r>
        <w:rPr>
          <w:rFonts w:ascii="Arial" w:hAnsi="Arial" w:cs="Arial"/>
        </w:rPr>
        <w:t xml:space="preserve"> hoje teve início após a descoberta das propriedades da energia elétrica, e sua evolução se deve aos avanços da tecnologia dos dispositivos elétricos e computacional. (HOLANDA, 1975. p. 163)</w:t>
      </w:r>
    </w:p>
    <w:p w:rsidR="00F1068C" w:rsidRDefault="00F1068C">
      <w:pPr>
        <w:spacing w:line="360" w:lineRule="auto"/>
        <w:ind w:firstLine="708"/>
        <w:jc w:val="both"/>
      </w:pPr>
      <w:r>
        <w:rPr>
          <w:rFonts w:ascii="Arial" w:hAnsi="Arial" w:cs="Arial"/>
        </w:rPr>
        <w:t>A automação se tornou muito presente no dia a dia e está em diversas áreas de atuação como a área industrial, a área comercial e também nos escritórios em geral. Dentre os diversos setores e aplicações, a utilização para tarefas doméstica vem se popularizando cada vez mais. É da natureza do ser humano pensar em como determinadas tarefas podem se tornar mais simples de serem executadas. Tendo esse pensamento em vista, o local ideal para usufruir do conforto, segurança e praticidade que a automação proporciona é dentro de uma residência. (WIKIPÉDIA, 2016)</w:t>
      </w:r>
    </w:p>
    <w:p w:rsidR="00F1068C" w:rsidRDefault="00F1068C">
      <w:pPr>
        <w:spacing w:line="360" w:lineRule="auto"/>
        <w:jc w:val="both"/>
      </w:pPr>
      <w:r>
        <w:rPr>
          <w:rFonts w:ascii="Arial" w:hAnsi="Arial" w:cs="Arial"/>
        </w:rPr>
        <w:tab/>
        <w:t>Tudo isso é possível utilizando um computador de baixo custo, uma placa que cabe na palma da mão, e possui processador próprio, memória e portas para dispositivos de entrada e saída. Atualmente o mercado de atuação da automaç</w:t>
      </w:r>
      <w:r w:rsidR="000B36C6">
        <w:rPr>
          <w:rFonts w:ascii="Arial" w:hAnsi="Arial" w:cs="Arial"/>
        </w:rPr>
        <w:t xml:space="preserve">ão residencial conta com o </w:t>
      </w:r>
      <w:proofErr w:type="spellStart"/>
      <w:r w:rsidR="000B36C6">
        <w:rPr>
          <w:rFonts w:ascii="Arial" w:hAnsi="Arial" w:cs="Arial"/>
        </w:rPr>
        <w:t>Ardui</w:t>
      </w:r>
      <w:r>
        <w:rPr>
          <w:rFonts w:ascii="Arial" w:hAnsi="Arial" w:cs="Arial"/>
        </w:rPr>
        <w:t>no</w:t>
      </w:r>
      <w:proofErr w:type="spellEnd"/>
      <w:r>
        <w:rPr>
          <w:rFonts w:ascii="Arial" w:hAnsi="Arial" w:cs="Arial"/>
        </w:rPr>
        <w:t xml:space="preserve"> e </w:t>
      </w:r>
      <w:proofErr w:type="spellStart"/>
      <w:r>
        <w:rPr>
          <w:rFonts w:ascii="Arial" w:hAnsi="Arial" w:cs="Arial"/>
        </w:rPr>
        <w:t>Raspberry</w:t>
      </w:r>
      <w:proofErr w:type="spellEnd"/>
      <w:r>
        <w:rPr>
          <w:rFonts w:ascii="Arial" w:hAnsi="Arial" w:cs="Arial"/>
        </w:rPr>
        <w:t xml:space="preserve"> como principais minicomputadores para gerenciar os componentes da instalação. Essas placas podem ser usadas para diversas finalidades e são programáveis utilizando linguagens de programação específicas.</w:t>
      </w:r>
    </w:p>
    <w:p w:rsidR="00F1068C" w:rsidRDefault="00F1068C">
      <w:pPr>
        <w:spacing w:line="360" w:lineRule="auto"/>
        <w:jc w:val="both"/>
      </w:pPr>
      <w:r>
        <w:rPr>
          <w:rFonts w:ascii="Arial" w:hAnsi="Arial" w:cs="Arial"/>
        </w:rPr>
        <w:tab/>
        <w:t xml:space="preserve">Além de fornecer visual moderno e valorizar o imóvel, a instalação da automação residencial é indicada para pessoas atarefadas que sofrem com a falta de tempo e estão em busca do aumento da produtividade pessoal. Para essas pessoas, torna-se necessária a simplificação de muitas tarefas como acender ou apagar as luzes, ligar ou desligar o ar condicionado. Mesmo que estas tarefas pareçam simples e muito fáceis levam um determinado tempo para serem executadas. Com a redução deste tempo e a extinção da necessidade de um movimento, como o de levantar ou até mesmo o de ir até outro cômodo, evita-se a perda da concentração em outra tarefa mais complexa, como uma atividade em um </w:t>
      </w:r>
      <w:r>
        <w:rPr>
          <w:rFonts w:ascii="Arial" w:hAnsi="Arial" w:cs="Arial"/>
        </w:rPr>
        <w:lastRenderedPageBreak/>
        <w:t>computador ou até mesmo atividades do próprio lar que requerem mais atenção. Tome como exemplo determinada situação: uma pessoa está trabalhando em casa, em uma mesa, e sente a necessidade de ligar o ar-condicionado, porém o controle do aparelho encontra-se distante do local em que o indivíduo trabalha. Para liga-lo ela precisará parar o trabalho momentaneamente, levantar, ligar o ar condicionado e voltar até onde estava. Neste meio tempo, mesmo que seja uma questão de segundos, ele já perdeu completamente o foco do trabalho devido à quebra de concentração por ter levantado. (HARDY, 2016).</w:t>
      </w:r>
    </w:p>
    <w:p w:rsidR="00F1068C" w:rsidRDefault="00F1068C">
      <w:pPr>
        <w:spacing w:line="360" w:lineRule="auto"/>
        <w:jc w:val="both"/>
      </w:pPr>
      <w:r>
        <w:rPr>
          <w:rFonts w:ascii="Arial" w:hAnsi="Arial" w:cs="Arial"/>
        </w:rPr>
        <w:tab/>
        <w:t xml:space="preserve">Outro exemplo da utilidade da automação residencial é a segurança patrimonial. As pessoas que passam longos períodos fora de suas propriedades podem forjar a presença de um morador utilizando a iluminação, indicando que o local não está vazio.    </w:t>
      </w:r>
    </w:p>
    <w:p w:rsidR="00F1068C" w:rsidRDefault="00F1068C">
      <w:pPr>
        <w:spacing w:line="360" w:lineRule="auto"/>
        <w:jc w:val="both"/>
      </w:pPr>
      <w:r>
        <w:rPr>
          <w:rFonts w:ascii="Arial" w:hAnsi="Arial" w:cs="Arial"/>
        </w:rPr>
        <w:tab/>
        <w:t xml:space="preserve">Estes são exemplos simples de várias possibilidades que podem ser utilizadas de acordo com a necessidade do morador. Pessoas como as do exemplo anterior não precisariam se levantar para interromper a tarefa com o ar condicionado ou pedir para alguém colaborar para dar uma olhada na casa de vez em quando. São coisas que podem ser feitas pela rede do computador local, ou pelo </w:t>
      </w:r>
      <w:proofErr w:type="spellStart"/>
      <w:r>
        <w:rPr>
          <w:rFonts w:ascii="Arial" w:hAnsi="Arial" w:cs="Arial"/>
        </w:rPr>
        <w:t>smartphone</w:t>
      </w:r>
      <w:proofErr w:type="spellEnd"/>
      <w:r>
        <w:rPr>
          <w:rFonts w:ascii="Arial" w:hAnsi="Arial" w:cs="Arial"/>
        </w:rPr>
        <w:t>, permitindo a pessoa com um dispositivo com acesso à internet manter o controle, mesmo a quilômetros de distância.</w:t>
      </w:r>
    </w:p>
    <w:p w:rsidR="00F1068C" w:rsidRDefault="00F1068C">
      <w:pPr>
        <w:spacing w:line="360" w:lineRule="auto"/>
        <w:ind w:firstLine="708"/>
        <w:jc w:val="both"/>
      </w:pPr>
      <w:r>
        <w:rPr>
          <w:rFonts w:ascii="Arial" w:hAnsi="Arial" w:cs="Arial"/>
        </w:rPr>
        <w:t xml:space="preserve">A proposta para solucionar estes problemas é da automação residencial, utilizando a placa </w:t>
      </w:r>
      <w:proofErr w:type="spellStart"/>
      <w:r>
        <w:rPr>
          <w:rFonts w:ascii="Arial" w:hAnsi="Arial" w:cs="Arial"/>
        </w:rPr>
        <w:t>Raspberry</w:t>
      </w:r>
      <w:proofErr w:type="spellEnd"/>
      <w:r>
        <w:rPr>
          <w:rFonts w:ascii="Arial" w:hAnsi="Arial" w:cs="Arial"/>
        </w:rPr>
        <w:t xml:space="preserve"> PI com um sistema </w:t>
      </w:r>
      <w:proofErr w:type="gramStart"/>
      <w:r>
        <w:rPr>
          <w:rFonts w:ascii="Arial" w:hAnsi="Arial" w:cs="Arial"/>
        </w:rPr>
        <w:t>implementado</w:t>
      </w:r>
      <w:proofErr w:type="gramEnd"/>
      <w:r>
        <w:rPr>
          <w:rFonts w:ascii="Arial" w:hAnsi="Arial" w:cs="Arial"/>
        </w:rPr>
        <w:t xml:space="preserve"> na mesma no qual será possível executar tarefas como desligar a luz, ligar ou desligar o ar condicionado. O sistema receberá informações via web através de um site responsivo, para ser utilizável tanto em computadores pessoais como em dispositivos </w:t>
      </w:r>
      <w:proofErr w:type="spellStart"/>
      <w:r>
        <w:rPr>
          <w:rFonts w:ascii="Arial" w:hAnsi="Arial" w:cs="Arial"/>
        </w:rPr>
        <w:t>mobile</w:t>
      </w:r>
      <w:proofErr w:type="spellEnd"/>
      <w:r>
        <w:rPr>
          <w:rFonts w:ascii="Arial" w:hAnsi="Arial" w:cs="Arial"/>
        </w:rPr>
        <w:t>.</w:t>
      </w:r>
    </w:p>
    <w:p w:rsidR="00F1068C" w:rsidRDefault="00F1068C">
      <w:pPr>
        <w:spacing w:line="360" w:lineRule="auto"/>
        <w:jc w:val="both"/>
        <w:rPr>
          <w:rFonts w:ascii="Arial" w:hAnsi="Arial" w:cs="Arial"/>
        </w:rPr>
      </w:pPr>
    </w:p>
    <w:p w:rsidR="00F1068C" w:rsidRDefault="00F1068C">
      <w:pPr>
        <w:pStyle w:val="Ttulo1"/>
      </w:pPr>
      <w:bookmarkStart w:id="42" w:name="_Toc497429783"/>
      <w:r>
        <w:rPr>
          <w:sz w:val="28"/>
          <w:szCs w:val="28"/>
        </w:rPr>
        <w:t>1.1 OBJETIVO</w:t>
      </w:r>
      <w:bookmarkEnd w:id="42"/>
    </w:p>
    <w:p w:rsidR="00F1068C" w:rsidRPr="00AF0C09" w:rsidRDefault="00F1068C">
      <w:pPr>
        <w:rPr>
          <w:rFonts w:ascii="Arial" w:hAnsi="Arial" w:cs="Arial"/>
        </w:rPr>
      </w:pPr>
    </w:p>
    <w:p w:rsidR="00F1068C" w:rsidRPr="00DA6564" w:rsidRDefault="00F1068C" w:rsidP="00576352">
      <w:pPr>
        <w:spacing w:line="360" w:lineRule="auto"/>
        <w:ind w:firstLine="709"/>
        <w:jc w:val="both"/>
        <w:rPr>
          <w:rFonts w:ascii="Arial" w:hAnsi="Arial" w:cs="Arial"/>
        </w:rPr>
      </w:pPr>
      <w:r w:rsidRPr="00AF0C09">
        <w:rPr>
          <w:rFonts w:ascii="Arial" w:hAnsi="Arial" w:cs="Arial"/>
        </w:rPr>
        <w:t xml:space="preserve">Desenvolver um sistema para simular </w:t>
      </w:r>
      <w:r w:rsidR="00BC4BB4">
        <w:rPr>
          <w:rFonts w:ascii="Arial" w:hAnsi="Arial" w:cs="Arial"/>
        </w:rPr>
        <w:t xml:space="preserve">e mostrar como funciona </w:t>
      </w:r>
      <w:r w:rsidRPr="00AF0C09">
        <w:rPr>
          <w:rFonts w:ascii="Arial" w:hAnsi="Arial" w:cs="Arial"/>
        </w:rPr>
        <w:t>a automaçã</w:t>
      </w:r>
      <w:r w:rsidR="00BC4BB4">
        <w:rPr>
          <w:rFonts w:ascii="Arial" w:hAnsi="Arial" w:cs="Arial"/>
        </w:rPr>
        <w:t xml:space="preserve">o de uma residência utilizando a placa </w:t>
      </w:r>
      <w:proofErr w:type="spellStart"/>
      <w:r w:rsidR="00BC4BB4">
        <w:rPr>
          <w:rFonts w:ascii="Arial" w:hAnsi="Arial" w:cs="Arial"/>
        </w:rPr>
        <w:t>Raspberry</w:t>
      </w:r>
      <w:proofErr w:type="spellEnd"/>
      <w:r w:rsidR="00BC4BB4">
        <w:rPr>
          <w:rFonts w:ascii="Arial" w:hAnsi="Arial" w:cs="Arial"/>
        </w:rPr>
        <w:t xml:space="preserve"> PI e os conceitos de uma aplicação web</w:t>
      </w:r>
      <w:r w:rsidR="00DA6564">
        <w:rPr>
          <w:rFonts w:ascii="Arial" w:hAnsi="Arial" w:cs="Arial"/>
        </w:rPr>
        <w:t>,</w:t>
      </w:r>
      <w:r w:rsidRPr="00AF0C09">
        <w:rPr>
          <w:rFonts w:ascii="Arial" w:hAnsi="Arial" w:cs="Arial"/>
        </w:rPr>
        <w:t xml:space="preserve"> </w:t>
      </w:r>
      <w:r w:rsidR="00DA6564">
        <w:rPr>
          <w:rFonts w:ascii="Arial" w:hAnsi="Arial" w:cs="Arial"/>
        </w:rPr>
        <w:t>manipulando</w:t>
      </w:r>
      <w:r w:rsidRPr="00AF0C09">
        <w:rPr>
          <w:rFonts w:ascii="Arial" w:hAnsi="Arial" w:cs="Arial"/>
        </w:rPr>
        <w:t xml:space="preserve"> </w:t>
      </w:r>
      <w:r w:rsidR="00DA6564">
        <w:rPr>
          <w:rFonts w:ascii="Arial" w:hAnsi="Arial" w:cs="Arial"/>
        </w:rPr>
        <w:t>luzes</w:t>
      </w:r>
      <w:r w:rsidRPr="00AF0C09">
        <w:rPr>
          <w:rFonts w:ascii="Arial" w:hAnsi="Arial" w:cs="Arial"/>
        </w:rPr>
        <w:t xml:space="preserve"> </w:t>
      </w:r>
      <w:r w:rsidR="00DA6564">
        <w:rPr>
          <w:rFonts w:ascii="Arial" w:hAnsi="Arial" w:cs="Arial"/>
        </w:rPr>
        <w:t>através de envio de comandos pelo usuário de uma página web para programas hospedados na placa que farão o controle das luzes.</w:t>
      </w:r>
      <w:r w:rsidR="00BC4BB4">
        <w:rPr>
          <w:rFonts w:ascii="Arial" w:hAnsi="Arial" w:cs="Arial"/>
        </w:rPr>
        <w:t xml:space="preserve"> </w:t>
      </w:r>
    </w:p>
    <w:p w:rsidR="00F1068C" w:rsidRDefault="00F1068C" w:rsidP="00576352">
      <w:pPr>
        <w:spacing w:line="360" w:lineRule="auto"/>
        <w:jc w:val="both"/>
        <w:rPr>
          <w:b/>
        </w:rPr>
      </w:pPr>
    </w:p>
    <w:p w:rsidR="00F1068C" w:rsidRDefault="00F1068C"/>
    <w:p w:rsidR="00F1068C" w:rsidRDefault="00F1068C"/>
    <w:p w:rsidR="00F1068C" w:rsidRDefault="00F1068C"/>
    <w:p w:rsidR="00F1068C" w:rsidRDefault="00F1068C">
      <w:pPr>
        <w:pStyle w:val="Ttulo1"/>
      </w:pPr>
      <w:bookmarkStart w:id="43" w:name="_Toc497429784"/>
      <w:r>
        <w:rPr>
          <w:sz w:val="28"/>
          <w:szCs w:val="28"/>
        </w:rPr>
        <w:t>1.2 OBJETIVOS ESPECÍFICOS</w:t>
      </w:r>
      <w:bookmarkEnd w:id="43"/>
    </w:p>
    <w:p w:rsidR="00F1068C" w:rsidRDefault="00F1068C">
      <w:pPr>
        <w:rPr>
          <w:sz w:val="28"/>
          <w:szCs w:val="28"/>
        </w:rPr>
      </w:pPr>
    </w:p>
    <w:p w:rsidR="00F1068C" w:rsidRDefault="00F1068C">
      <w:pPr>
        <w:widowControl w:val="0"/>
        <w:numPr>
          <w:ilvl w:val="0"/>
          <w:numId w:val="4"/>
        </w:numPr>
        <w:spacing w:line="360" w:lineRule="auto"/>
        <w:ind w:left="714" w:hanging="357"/>
        <w:jc w:val="both"/>
      </w:pPr>
      <w:r>
        <w:rPr>
          <w:rFonts w:ascii="Arial" w:hAnsi="Arial" w:cs="Arial"/>
          <w:lang w:eastAsia="ar-SA"/>
        </w:rPr>
        <w:t xml:space="preserve">Tornar a placa </w:t>
      </w:r>
      <w:proofErr w:type="spellStart"/>
      <w:r>
        <w:rPr>
          <w:rFonts w:ascii="Arial" w:hAnsi="Arial" w:cs="Arial"/>
          <w:lang w:eastAsia="ar-SA"/>
        </w:rPr>
        <w:t>Raspberry</w:t>
      </w:r>
      <w:proofErr w:type="spellEnd"/>
      <w:r>
        <w:rPr>
          <w:rFonts w:ascii="Arial" w:hAnsi="Arial" w:cs="Arial"/>
          <w:lang w:eastAsia="ar-SA"/>
        </w:rPr>
        <w:t xml:space="preserve"> PI utilizável para automação, instalando um sistema operacional específico pronto, para gerir as aplicações;</w:t>
      </w:r>
    </w:p>
    <w:p w:rsidR="00F1068C" w:rsidRDefault="00F1068C">
      <w:pPr>
        <w:widowControl w:val="0"/>
        <w:numPr>
          <w:ilvl w:val="0"/>
          <w:numId w:val="4"/>
        </w:numPr>
        <w:spacing w:line="360" w:lineRule="auto"/>
        <w:ind w:left="714" w:hanging="357"/>
        <w:jc w:val="both"/>
      </w:pPr>
      <w:r>
        <w:rPr>
          <w:rFonts w:ascii="Arial" w:hAnsi="Arial" w:cs="Arial"/>
        </w:rPr>
        <w:t xml:space="preserve">Escrever instruções dos comandos na linguagem </w:t>
      </w:r>
      <w:proofErr w:type="spellStart"/>
      <w:r w:rsidRPr="004104B1">
        <w:rPr>
          <w:rFonts w:ascii="Arial" w:hAnsi="Arial" w:cs="Arial"/>
        </w:rPr>
        <w:t>P</w:t>
      </w:r>
      <w:r w:rsidR="004104B1" w:rsidRPr="004104B1">
        <w:rPr>
          <w:rFonts w:ascii="Arial" w:hAnsi="Arial" w:cs="Arial"/>
        </w:rPr>
        <w:t>ython</w:t>
      </w:r>
      <w:proofErr w:type="spellEnd"/>
      <w:r>
        <w:rPr>
          <w:rFonts w:ascii="Arial" w:hAnsi="Arial" w:cs="Arial"/>
        </w:rPr>
        <w:t xml:space="preserve">, para serem interpretadas pela placa </w:t>
      </w:r>
      <w:proofErr w:type="spellStart"/>
      <w:r>
        <w:rPr>
          <w:rFonts w:ascii="Arial" w:hAnsi="Arial" w:cs="Arial"/>
        </w:rPr>
        <w:t>Raspberry</w:t>
      </w:r>
      <w:proofErr w:type="spellEnd"/>
      <w:r>
        <w:rPr>
          <w:rFonts w:ascii="Arial" w:hAnsi="Arial" w:cs="Arial"/>
        </w:rPr>
        <w:t xml:space="preserve"> PI;</w:t>
      </w:r>
    </w:p>
    <w:p w:rsidR="00F1068C" w:rsidRDefault="00F1068C">
      <w:pPr>
        <w:widowControl w:val="0"/>
        <w:numPr>
          <w:ilvl w:val="0"/>
          <w:numId w:val="4"/>
        </w:numPr>
        <w:spacing w:line="360" w:lineRule="auto"/>
        <w:ind w:left="714" w:hanging="357"/>
        <w:jc w:val="both"/>
      </w:pPr>
      <w:r>
        <w:rPr>
          <w:rFonts w:ascii="Arial" w:hAnsi="Arial" w:cs="Arial"/>
          <w:lang w:eastAsia="ar-SA"/>
        </w:rPr>
        <w:t xml:space="preserve">Aplicar conhecimentos específicos de eletroeletrônica para instalação dos componentes nos circuitos da automação; </w:t>
      </w:r>
    </w:p>
    <w:p w:rsidR="00F1068C" w:rsidRDefault="00F1068C">
      <w:pPr>
        <w:widowControl w:val="0"/>
        <w:numPr>
          <w:ilvl w:val="0"/>
          <w:numId w:val="4"/>
        </w:numPr>
        <w:spacing w:line="360" w:lineRule="auto"/>
        <w:ind w:left="714" w:hanging="357"/>
        <w:jc w:val="both"/>
      </w:pPr>
      <w:r>
        <w:rPr>
          <w:rFonts w:ascii="Arial" w:hAnsi="Arial" w:cs="Arial"/>
        </w:rPr>
        <w:t xml:space="preserve">Simular o sistema de automação residencial utilizando </w:t>
      </w:r>
      <w:proofErr w:type="spellStart"/>
      <w:r>
        <w:rPr>
          <w:rFonts w:ascii="Arial" w:hAnsi="Arial" w:cs="Arial"/>
        </w:rPr>
        <w:t>LED’s</w:t>
      </w:r>
      <w:proofErr w:type="spellEnd"/>
      <w:r>
        <w:rPr>
          <w:rFonts w:ascii="Arial" w:hAnsi="Arial" w:cs="Arial"/>
        </w:rPr>
        <w:t xml:space="preserve"> (diodos emissores de luz) e coolers para representar a iluminação e motores respectivamente;</w:t>
      </w:r>
    </w:p>
    <w:p w:rsidR="00F1068C" w:rsidRDefault="00F1068C">
      <w:pPr>
        <w:numPr>
          <w:ilvl w:val="0"/>
          <w:numId w:val="4"/>
        </w:numPr>
        <w:spacing w:line="360" w:lineRule="auto"/>
        <w:ind w:left="714" w:hanging="357"/>
        <w:jc w:val="both"/>
      </w:pPr>
      <w:r>
        <w:rPr>
          <w:rFonts w:ascii="Arial" w:hAnsi="Arial" w:cs="Arial"/>
        </w:rPr>
        <w:t>Desenvolver a interface do sistema para oferecer ao usuário controle total dos componentes da automação via web;</w:t>
      </w:r>
    </w:p>
    <w:p w:rsidR="00F1068C" w:rsidRDefault="00F1068C">
      <w:pPr>
        <w:numPr>
          <w:ilvl w:val="0"/>
          <w:numId w:val="4"/>
        </w:numPr>
        <w:spacing w:line="360" w:lineRule="auto"/>
        <w:ind w:left="714" w:hanging="357"/>
        <w:jc w:val="both"/>
      </w:pPr>
      <w:r>
        <w:rPr>
          <w:rFonts w:ascii="Arial" w:hAnsi="Arial" w:cs="Arial"/>
        </w:rPr>
        <w:t xml:space="preserve">Programar o sistema web com layout responsivo, de forma que permita o acesso do usuário tanto em computadores pessoais como em dispositivos </w:t>
      </w:r>
      <w:proofErr w:type="spellStart"/>
      <w:r>
        <w:rPr>
          <w:rFonts w:ascii="Arial" w:hAnsi="Arial" w:cs="Arial"/>
        </w:rPr>
        <w:t>mobile</w:t>
      </w:r>
      <w:proofErr w:type="spellEnd"/>
      <w:r>
        <w:rPr>
          <w:rFonts w:ascii="Arial" w:hAnsi="Arial" w:cs="Arial"/>
        </w:rPr>
        <w:t>;</w:t>
      </w:r>
    </w:p>
    <w:p w:rsidR="00F1068C" w:rsidRPr="00045D42" w:rsidRDefault="00F1068C">
      <w:pPr>
        <w:numPr>
          <w:ilvl w:val="0"/>
          <w:numId w:val="4"/>
        </w:numPr>
        <w:spacing w:line="360" w:lineRule="auto"/>
        <w:ind w:left="714" w:hanging="357"/>
        <w:jc w:val="both"/>
        <w:rPr>
          <w:sz w:val="20"/>
          <w:szCs w:val="20"/>
        </w:rPr>
      </w:pPr>
      <w:r>
        <w:rPr>
          <w:rFonts w:ascii="Arial" w:hAnsi="Arial" w:cs="Arial"/>
        </w:rPr>
        <w:t xml:space="preserve">Instalação do </w:t>
      </w:r>
      <w:proofErr w:type="spellStart"/>
      <w:r>
        <w:rPr>
          <w:rFonts w:ascii="Arial" w:hAnsi="Arial" w:cs="Arial"/>
        </w:rPr>
        <w:t>Raspberry</w:t>
      </w:r>
      <w:proofErr w:type="spellEnd"/>
      <w:r>
        <w:rPr>
          <w:rFonts w:ascii="Arial" w:hAnsi="Arial" w:cs="Arial"/>
        </w:rPr>
        <w:t xml:space="preserve"> PI a rede de dados compartilhada.</w:t>
      </w:r>
    </w:p>
    <w:p w:rsidR="00045D42" w:rsidRPr="00045D42" w:rsidRDefault="00045D42" w:rsidP="00045D42">
      <w:pPr>
        <w:numPr>
          <w:ilvl w:val="0"/>
          <w:numId w:val="4"/>
        </w:numPr>
        <w:suppressAutoHyphens w:val="0"/>
        <w:rPr>
          <w:rFonts w:ascii="Arial" w:hAnsi="Arial" w:cs="Arial"/>
        </w:rPr>
      </w:pPr>
      <w:r w:rsidRPr="00045D42">
        <w:rPr>
          <w:rFonts w:ascii="Arial" w:hAnsi="Arial" w:cs="Arial"/>
        </w:rPr>
        <w:t>Apres</w:t>
      </w:r>
      <w:r>
        <w:rPr>
          <w:rFonts w:ascii="Arial" w:hAnsi="Arial" w:cs="Arial"/>
        </w:rPr>
        <w:t xml:space="preserve">entar o funcionamento do sistema para </w:t>
      </w:r>
    </w:p>
    <w:p w:rsidR="00F1068C" w:rsidRDefault="00F1068C" w:rsidP="00576352">
      <w:pPr>
        <w:spacing w:line="360" w:lineRule="auto"/>
        <w:rPr>
          <w:rFonts w:ascii="Arial" w:hAnsi="Arial" w:cs="Arial"/>
        </w:rPr>
      </w:pPr>
    </w:p>
    <w:p w:rsidR="00576352" w:rsidRPr="00884615" w:rsidRDefault="00576352" w:rsidP="00576352">
      <w:pPr>
        <w:spacing w:line="360" w:lineRule="auto"/>
        <w:rPr>
          <w:rFonts w:ascii="Arial" w:hAnsi="Arial" w:cs="Arial"/>
          <w:b/>
        </w:rPr>
      </w:pPr>
      <w:r w:rsidRPr="00884615">
        <w:rPr>
          <w:rFonts w:ascii="Arial" w:hAnsi="Arial" w:cs="Arial"/>
          <w:b/>
        </w:rPr>
        <w:t>1.3 ORGRANIZAÇÃO DO TRABALHO</w:t>
      </w:r>
    </w:p>
    <w:p w:rsidR="001C5146" w:rsidRDefault="00576352" w:rsidP="00884615">
      <w:pPr>
        <w:spacing w:line="360" w:lineRule="auto"/>
        <w:rPr>
          <w:rFonts w:ascii="Arial" w:hAnsi="Arial" w:cs="Arial"/>
        </w:rPr>
      </w:pPr>
      <w:r w:rsidRPr="00884615">
        <w:rPr>
          <w:rFonts w:ascii="Arial" w:hAnsi="Arial" w:cs="Arial"/>
        </w:rPr>
        <w:tab/>
      </w:r>
    </w:p>
    <w:p w:rsidR="001C5146" w:rsidRDefault="00DA272D" w:rsidP="001C5146">
      <w:pPr>
        <w:spacing w:line="360" w:lineRule="auto"/>
        <w:ind w:firstLine="709"/>
        <w:rPr>
          <w:rFonts w:ascii="Arial" w:hAnsi="Arial" w:cs="Arial"/>
        </w:rPr>
      </w:pPr>
      <w:r>
        <w:rPr>
          <w:rFonts w:ascii="Arial" w:hAnsi="Arial" w:cs="Arial"/>
        </w:rPr>
        <w:t>O segundo capítulo trata das tecnologias utilizadas e algumas outras opções disponíveis para realizar o desenvolvimento do sistema. Apresenta as</w:t>
      </w:r>
      <w:r w:rsidR="00BA5EBF">
        <w:rPr>
          <w:rFonts w:ascii="Arial" w:hAnsi="Arial" w:cs="Arial"/>
        </w:rPr>
        <w:t xml:space="preserve"> características e funcionalidades do minicomputador</w:t>
      </w:r>
      <w:r>
        <w:rPr>
          <w:rFonts w:ascii="Arial" w:hAnsi="Arial" w:cs="Arial"/>
        </w:rPr>
        <w:t xml:space="preserve"> </w:t>
      </w:r>
      <w:proofErr w:type="spellStart"/>
      <w:r>
        <w:rPr>
          <w:rFonts w:ascii="Arial" w:hAnsi="Arial" w:cs="Arial"/>
        </w:rPr>
        <w:t>Raspberry</w:t>
      </w:r>
      <w:proofErr w:type="spellEnd"/>
      <w:r>
        <w:rPr>
          <w:rFonts w:ascii="Arial" w:hAnsi="Arial" w:cs="Arial"/>
        </w:rPr>
        <w:t xml:space="preserve"> PI</w:t>
      </w:r>
      <w:r w:rsidR="00BA5EBF">
        <w:rPr>
          <w:rFonts w:ascii="Arial" w:hAnsi="Arial" w:cs="Arial"/>
        </w:rPr>
        <w:t>, considerado o principal elemento do sistema, e a interação das tecnologias com essa placa.</w:t>
      </w:r>
      <w:r w:rsidR="0061651A">
        <w:rPr>
          <w:rFonts w:ascii="Arial" w:hAnsi="Arial" w:cs="Arial"/>
        </w:rPr>
        <w:t xml:space="preserve"> </w:t>
      </w:r>
    </w:p>
    <w:p w:rsidR="00576352" w:rsidRDefault="0061651A" w:rsidP="001C5146">
      <w:pPr>
        <w:spacing w:line="360" w:lineRule="auto"/>
        <w:ind w:firstLine="709"/>
        <w:rPr>
          <w:rFonts w:ascii="Arial" w:hAnsi="Arial" w:cs="Arial"/>
        </w:rPr>
      </w:pPr>
      <w:r>
        <w:rPr>
          <w:rFonts w:ascii="Arial" w:hAnsi="Arial" w:cs="Arial"/>
        </w:rPr>
        <w:t xml:space="preserve">O terceiro capítulo apresenta como as tecnologias são utilizadas para a instalação do sistema. Mostra como </w:t>
      </w:r>
      <w:r w:rsidR="00F64088">
        <w:rPr>
          <w:rFonts w:ascii="Arial" w:hAnsi="Arial" w:cs="Arial"/>
        </w:rPr>
        <w:t xml:space="preserve">o sistema funciona utilizando essas tecnologias, as funcionalidades do sistema, e como o usuário trabalha utilizando essas ferramentas. </w:t>
      </w:r>
    </w:p>
    <w:p w:rsidR="00F4331A" w:rsidRDefault="0045692F" w:rsidP="002D40F0">
      <w:pPr>
        <w:spacing w:line="360" w:lineRule="auto"/>
        <w:ind w:firstLine="709"/>
        <w:rPr>
          <w:rFonts w:ascii="Arial" w:hAnsi="Arial" w:cs="Arial"/>
        </w:rPr>
      </w:pPr>
      <w:r w:rsidRPr="0045692F">
        <w:rPr>
          <w:rFonts w:ascii="Arial" w:hAnsi="Arial" w:cs="Arial"/>
        </w:rPr>
        <w:lastRenderedPageBreak/>
        <w:t>O quarto capítulo finaliza com as considerações</w:t>
      </w:r>
      <w:r>
        <w:rPr>
          <w:rFonts w:ascii="Arial" w:hAnsi="Arial" w:cs="Arial"/>
        </w:rPr>
        <w:t xml:space="preserve"> finais, a conclusão do nosso trabalho</w:t>
      </w:r>
      <w:r w:rsidR="00C1242C">
        <w:rPr>
          <w:rFonts w:ascii="Arial" w:hAnsi="Arial" w:cs="Arial"/>
        </w:rPr>
        <w:t xml:space="preserve"> descrevendo o que foi realizado</w:t>
      </w:r>
      <w:r>
        <w:rPr>
          <w:rFonts w:ascii="Arial" w:hAnsi="Arial" w:cs="Arial"/>
        </w:rPr>
        <w:t xml:space="preserve">. </w:t>
      </w:r>
      <w:r w:rsidR="00C1242C">
        <w:rPr>
          <w:rFonts w:ascii="Arial" w:hAnsi="Arial" w:cs="Arial"/>
        </w:rPr>
        <w:t>E no capítulo cinco</w:t>
      </w:r>
      <w:r>
        <w:rPr>
          <w:rFonts w:ascii="Arial" w:hAnsi="Arial" w:cs="Arial"/>
        </w:rPr>
        <w:t xml:space="preserve"> as </w:t>
      </w:r>
      <w:r w:rsidR="001C4D6D">
        <w:rPr>
          <w:rFonts w:ascii="Arial" w:hAnsi="Arial" w:cs="Arial"/>
        </w:rPr>
        <w:t>referências</w:t>
      </w:r>
      <w:r>
        <w:rPr>
          <w:rFonts w:ascii="Arial" w:hAnsi="Arial" w:cs="Arial"/>
        </w:rPr>
        <w:t xml:space="preserve"> </w:t>
      </w:r>
      <w:r w:rsidR="001C4D6D">
        <w:rPr>
          <w:rFonts w:ascii="Arial" w:hAnsi="Arial" w:cs="Arial"/>
        </w:rPr>
        <w:t>bibliográficas</w:t>
      </w:r>
      <w:r>
        <w:rPr>
          <w:rFonts w:ascii="Arial" w:hAnsi="Arial" w:cs="Arial"/>
        </w:rPr>
        <w:t xml:space="preserve"> que utilizamos para desenvolvermos esse projeto</w:t>
      </w:r>
      <w:bookmarkStart w:id="44" w:name="_Toc497429785"/>
    </w:p>
    <w:p w:rsidR="002D40F0" w:rsidRPr="002D40F0" w:rsidRDefault="002D40F0" w:rsidP="002D40F0">
      <w:pPr>
        <w:spacing w:line="360" w:lineRule="auto"/>
        <w:ind w:firstLine="709"/>
        <w:rPr>
          <w:rFonts w:ascii="Arial" w:hAnsi="Arial" w:cs="Arial"/>
        </w:rPr>
      </w:pPr>
    </w:p>
    <w:p w:rsidR="00F1068C" w:rsidRPr="00F806F7" w:rsidRDefault="00F1068C" w:rsidP="00F806F7">
      <w:pPr>
        <w:pStyle w:val="Ttulo1"/>
        <w:numPr>
          <w:ilvl w:val="0"/>
          <w:numId w:val="0"/>
        </w:numPr>
        <w:rPr>
          <w:b w:val="0"/>
          <w:bCs w:val="0"/>
          <w:sz w:val="24"/>
          <w:szCs w:val="24"/>
        </w:rPr>
      </w:pPr>
      <w:proofErr w:type="gramStart"/>
      <w:r w:rsidRPr="00F806F7">
        <w:rPr>
          <w:sz w:val="28"/>
          <w:szCs w:val="28"/>
        </w:rPr>
        <w:t>2</w:t>
      </w:r>
      <w:proofErr w:type="gramEnd"/>
      <w:r w:rsidRPr="00F806F7">
        <w:rPr>
          <w:sz w:val="28"/>
          <w:szCs w:val="28"/>
        </w:rPr>
        <w:t xml:space="preserve"> </w:t>
      </w:r>
      <w:r w:rsidR="001C5146">
        <w:rPr>
          <w:sz w:val="28"/>
          <w:szCs w:val="28"/>
        </w:rPr>
        <w:t>REVISÃO BIBLIOGÁFICA</w:t>
      </w:r>
      <w:bookmarkEnd w:id="44"/>
    </w:p>
    <w:p w:rsidR="00F1068C" w:rsidRDefault="00F1068C">
      <w:pPr>
        <w:rPr>
          <w:rFonts w:ascii="Arial" w:hAnsi="Arial" w:cs="Arial"/>
        </w:rPr>
      </w:pPr>
    </w:p>
    <w:p w:rsidR="00955A27" w:rsidRPr="00955A27" w:rsidRDefault="001C5146" w:rsidP="001E089F">
      <w:pPr>
        <w:suppressAutoHyphens w:val="0"/>
        <w:spacing w:line="360" w:lineRule="auto"/>
        <w:ind w:firstLine="709"/>
        <w:jc w:val="both"/>
        <w:rPr>
          <w:rFonts w:ascii="Arial" w:hAnsi="Arial" w:cs="Arial"/>
        </w:rPr>
      </w:pPr>
      <w:r>
        <w:rPr>
          <w:rFonts w:ascii="Arial" w:hAnsi="Arial" w:cs="Arial"/>
        </w:rPr>
        <w:t>N</w:t>
      </w:r>
      <w:r w:rsidR="001E089F">
        <w:rPr>
          <w:rFonts w:ascii="Arial" w:hAnsi="Arial" w:cs="Arial"/>
        </w:rPr>
        <w:t xml:space="preserve">este capítulo </w:t>
      </w:r>
      <w:r>
        <w:rPr>
          <w:rFonts w:ascii="Arial" w:hAnsi="Arial" w:cs="Arial"/>
        </w:rPr>
        <w:t xml:space="preserve">serão apresentadas </w:t>
      </w:r>
      <w:r w:rsidR="001E089F">
        <w:rPr>
          <w:rFonts w:ascii="Arial" w:hAnsi="Arial" w:cs="Arial"/>
        </w:rPr>
        <w:t xml:space="preserve">as tecnologias utilizadas para o desenvolvimento das aplicações do sistema e as especificações do minicomputador </w:t>
      </w:r>
      <w:proofErr w:type="spellStart"/>
      <w:r w:rsidR="001E089F">
        <w:rPr>
          <w:rFonts w:ascii="Arial" w:hAnsi="Arial" w:cs="Arial"/>
        </w:rPr>
        <w:t>Raspberry</w:t>
      </w:r>
      <w:proofErr w:type="spellEnd"/>
      <w:r w:rsidR="001E089F">
        <w:rPr>
          <w:rFonts w:ascii="Arial" w:hAnsi="Arial" w:cs="Arial"/>
        </w:rPr>
        <w:t xml:space="preserve"> PI. É importante destacar que o </w:t>
      </w:r>
      <w:proofErr w:type="spellStart"/>
      <w:r w:rsidR="001E089F">
        <w:rPr>
          <w:rFonts w:ascii="Arial" w:hAnsi="Arial" w:cs="Arial"/>
        </w:rPr>
        <w:t>Raspberry</w:t>
      </w:r>
      <w:proofErr w:type="spellEnd"/>
      <w:r w:rsidR="001E089F">
        <w:rPr>
          <w:rFonts w:ascii="Arial" w:hAnsi="Arial" w:cs="Arial"/>
        </w:rPr>
        <w:t xml:space="preserve"> PI é o principal componente do sistema. Este minicomputador é </w:t>
      </w:r>
      <w:proofErr w:type="gramStart"/>
      <w:r w:rsidR="001E089F">
        <w:rPr>
          <w:rFonts w:ascii="Arial" w:hAnsi="Arial" w:cs="Arial"/>
        </w:rPr>
        <w:t>a máquina servidor</w:t>
      </w:r>
      <w:proofErr w:type="gramEnd"/>
      <w:r w:rsidR="001E089F">
        <w:rPr>
          <w:rFonts w:ascii="Arial" w:hAnsi="Arial" w:cs="Arial"/>
        </w:rPr>
        <w:t>, faz o controle da automação e hospeda as aplicações desenvolvidas, sendo gerenciados pel</w:t>
      </w:r>
      <w:r>
        <w:rPr>
          <w:rFonts w:ascii="Arial" w:hAnsi="Arial" w:cs="Arial"/>
        </w:rPr>
        <w:t>o sistema operacional instalado</w:t>
      </w:r>
      <w:r w:rsidR="001E089F">
        <w:rPr>
          <w:rFonts w:ascii="Arial" w:hAnsi="Arial" w:cs="Arial"/>
        </w:rPr>
        <w:t xml:space="preserve">. </w:t>
      </w:r>
    </w:p>
    <w:p w:rsidR="00F1068C" w:rsidRDefault="00F1068C">
      <w:pPr>
        <w:pStyle w:val="Ttulo1"/>
      </w:pPr>
      <w:bookmarkStart w:id="45" w:name="_Toc497429786"/>
      <w:r>
        <w:rPr>
          <w:sz w:val="28"/>
          <w:szCs w:val="28"/>
        </w:rPr>
        <w:t xml:space="preserve">2.1 </w:t>
      </w:r>
      <w:proofErr w:type="spellStart"/>
      <w:r>
        <w:rPr>
          <w:sz w:val="28"/>
          <w:szCs w:val="28"/>
        </w:rPr>
        <w:t>Raspberry</w:t>
      </w:r>
      <w:proofErr w:type="spellEnd"/>
      <w:r>
        <w:rPr>
          <w:sz w:val="28"/>
          <w:szCs w:val="28"/>
        </w:rPr>
        <w:t xml:space="preserve"> PI</w:t>
      </w:r>
      <w:bookmarkEnd w:id="45"/>
    </w:p>
    <w:p w:rsidR="00F1068C" w:rsidRDefault="00F1068C">
      <w:pPr>
        <w:spacing w:line="360" w:lineRule="auto"/>
        <w:ind w:firstLine="708"/>
        <w:rPr>
          <w:rFonts w:ascii="Arial" w:hAnsi="Arial" w:cs="Arial"/>
          <w:sz w:val="28"/>
          <w:szCs w:val="28"/>
        </w:rPr>
      </w:pPr>
    </w:p>
    <w:p w:rsidR="00F1068C" w:rsidRDefault="00F1068C" w:rsidP="004F2251">
      <w:pPr>
        <w:spacing w:line="360" w:lineRule="auto"/>
        <w:ind w:firstLine="708"/>
        <w:jc w:val="both"/>
      </w:pPr>
      <w:r>
        <w:rPr>
          <w:rFonts w:ascii="Arial" w:hAnsi="Arial" w:cs="Arial"/>
        </w:rPr>
        <w:t xml:space="preserve">Os primeiros conceitos da placa </w:t>
      </w:r>
      <w:proofErr w:type="spellStart"/>
      <w:r>
        <w:rPr>
          <w:rFonts w:ascii="Arial" w:hAnsi="Arial" w:cs="Arial"/>
        </w:rPr>
        <w:t>Raspberry</w:t>
      </w:r>
      <w:proofErr w:type="spellEnd"/>
      <w:r>
        <w:rPr>
          <w:rFonts w:ascii="Arial" w:hAnsi="Arial" w:cs="Arial"/>
        </w:rPr>
        <w:t xml:space="preserve"> </w:t>
      </w:r>
      <w:proofErr w:type="spellStart"/>
      <w:proofErr w:type="gramStart"/>
      <w:r>
        <w:rPr>
          <w:rFonts w:ascii="Arial" w:hAnsi="Arial" w:cs="Arial"/>
        </w:rPr>
        <w:t>Pi</w:t>
      </w:r>
      <w:proofErr w:type="spellEnd"/>
      <w:proofErr w:type="gramEnd"/>
      <w:r>
        <w:rPr>
          <w:rFonts w:ascii="Arial" w:hAnsi="Arial" w:cs="Arial"/>
        </w:rPr>
        <w:t xml:space="preserve"> surgiram em 2006, a Fundação </w:t>
      </w:r>
      <w:proofErr w:type="spellStart"/>
      <w:r>
        <w:rPr>
          <w:rFonts w:ascii="Arial" w:hAnsi="Arial" w:cs="Arial"/>
        </w:rPr>
        <w:t>trustee</w:t>
      </w:r>
      <w:proofErr w:type="spellEnd"/>
      <w:r>
        <w:rPr>
          <w:rFonts w:ascii="Arial" w:hAnsi="Arial" w:cs="Arial"/>
        </w:rPr>
        <w:t xml:space="preserve"> </w:t>
      </w:r>
      <w:proofErr w:type="spellStart"/>
      <w:r>
        <w:rPr>
          <w:rFonts w:ascii="Arial" w:hAnsi="Arial" w:cs="Arial"/>
        </w:rPr>
        <w:t>Eben</w:t>
      </w:r>
      <w:proofErr w:type="spellEnd"/>
      <w:r>
        <w:rPr>
          <w:rFonts w:ascii="Arial" w:hAnsi="Arial" w:cs="Arial"/>
        </w:rPr>
        <w:t xml:space="preserve"> </w:t>
      </w:r>
      <w:proofErr w:type="spellStart"/>
      <w:r>
        <w:rPr>
          <w:rFonts w:ascii="Arial" w:hAnsi="Arial" w:cs="Arial"/>
        </w:rPr>
        <w:t>Upton</w:t>
      </w:r>
      <w:proofErr w:type="spellEnd"/>
      <w:r>
        <w:rPr>
          <w:rFonts w:ascii="Arial" w:hAnsi="Arial" w:cs="Arial"/>
        </w:rPr>
        <w:t xml:space="preserve"> reuniu professores, acadêmicos e admiradores da computação para criar um computador que motivasse as crianças a desenvolverem algo criativo.  Baseando-se no </w:t>
      </w:r>
      <w:proofErr w:type="spellStart"/>
      <w:r>
        <w:rPr>
          <w:rFonts w:ascii="Arial" w:hAnsi="Arial" w:cs="Arial"/>
        </w:rPr>
        <w:t>Atmel</w:t>
      </w:r>
      <w:proofErr w:type="spellEnd"/>
      <w:r>
        <w:rPr>
          <w:rFonts w:ascii="Arial" w:hAnsi="Arial" w:cs="Arial"/>
        </w:rPr>
        <w:t xml:space="preserve"> </w:t>
      </w:r>
      <w:proofErr w:type="gramStart"/>
      <w:r>
        <w:rPr>
          <w:rFonts w:ascii="Arial" w:hAnsi="Arial" w:cs="Arial"/>
        </w:rPr>
        <w:t>ATmega644</w:t>
      </w:r>
      <w:proofErr w:type="gramEnd"/>
      <w:r>
        <w:rPr>
          <w:rFonts w:ascii="Arial" w:hAnsi="Arial" w:cs="Arial"/>
        </w:rPr>
        <w:t xml:space="preserve"> (um microcontrolador de chip único de 8 bits) e também no computador </w:t>
      </w:r>
      <w:proofErr w:type="spellStart"/>
      <w:r>
        <w:rPr>
          <w:rFonts w:ascii="Arial" w:hAnsi="Arial" w:cs="Arial"/>
        </w:rPr>
        <w:t>Acorn</w:t>
      </w:r>
      <w:proofErr w:type="spellEnd"/>
      <w:r>
        <w:rPr>
          <w:rFonts w:ascii="Arial" w:hAnsi="Arial" w:cs="Arial"/>
        </w:rPr>
        <w:t xml:space="preserve"> BBC Micro, que eram modelos escolares do computador BBC Micro britânico. Criaram então os primeiros protótipos com preços acessíveis da placa. Inicialmente nas versões A e B, a diferença entre o Modelo A para o Modelo B, é que o primeiro não tem interface de rede. Após o sucesso destes dois modelos foi fundada a Fundação </w:t>
      </w:r>
      <w:proofErr w:type="spellStart"/>
      <w:r>
        <w:rPr>
          <w:rFonts w:ascii="Arial" w:hAnsi="Arial" w:cs="Arial"/>
        </w:rPr>
        <w:t>Raspberry</w:t>
      </w:r>
      <w:proofErr w:type="spellEnd"/>
      <w:r>
        <w:rPr>
          <w:rFonts w:ascii="Arial" w:hAnsi="Arial" w:cs="Arial"/>
        </w:rPr>
        <w:t xml:space="preserve"> PI.</w:t>
      </w:r>
    </w:p>
    <w:p w:rsidR="00F1068C" w:rsidRDefault="00F1068C" w:rsidP="004F2251">
      <w:pPr>
        <w:spacing w:line="360" w:lineRule="auto"/>
        <w:ind w:firstLine="708"/>
        <w:jc w:val="both"/>
      </w:pPr>
      <w:r>
        <w:rPr>
          <w:rFonts w:ascii="Arial" w:hAnsi="Arial" w:cs="Arial"/>
        </w:rPr>
        <w:t xml:space="preserve">O </w:t>
      </w:r>
      <w:proofErr w:type="spellStart"/>
      <w:r>
        <w:rPr>
          <w:rFonts w:ascii="Arial" w:hAnsi="Arial" w:cs="Arial"/>
        </w:rPr>
        <w:t>Raspberry</w:t>
      </w:r>
      <w:proofErr w:type="spellEnd"/>
      <w:r>
        <w:rPr>
          <w:rFonts w:ascii="Arial" w:hAnsi="Arial" w:cs="Arial"/>
        </w:rPr>
        <w:t xml:space="preserve"> </w:t>
      </w:r>
      <w:proofErr w:type="spellStart"/>
      <w:proofErr w:type="gramStart"/>
      <w:r>
        <w:rPr>
          <w:rFonts w:ascii="Arial" w:hAnsi="Arial" w:cs="Arial"/>
        </w:rPr>
        <w:t>Pi</w:t>
      </w:r>
      <w:proofErr w:type="spellEnd"/>
      <w:proofErr w:type="gramEnd"/>
      <w:r>
        <w:rPr>
          <w:rFonts w:ascii="Arial" w:hAnsi="Arial" w:cs="Arial"/>
        </w:rPr>
        <w:t xml:space="preserve"> é compatível com sistemas operativos baseados em GNU/Linux (ainda não é possível executar o Windows no </w:t>
      </w:r>
      <w:proofErr w:type="spellStart"/>
      <w:r>
        <w:rPr>
          <w:rFonts w:ascii="Arial" w:hAnsi="Arial" w:cs="Arial"/>
        </w:rPr>
        <w:t>Raspberry</w:t>
      </w:r>
      <w:proofErr w:type="spellEnd"/>
      <w:r>
        <w:rPr>
          <w:rFonts w:ascii="Arial" w:hAnsi="Arial" w:cs="Arial"/>
        </w:rPr>
        <w:t xml:space="preserve"> </w:t>
      </w:r>
      <w:proofErr w:type="spellStart"/>
      <w:r>
        <w:rPr>
          <w:rFonts w:ascii="Arial" w:hAnsi="Arial" w:cs="Arial"/>
        </w:rPr>
        <w:t>Pi</w:t>
      </w:r>
      <w:proofErr w:type="spellEnd"/>
      <w:r>
        <w:rPr>
          <w:rFonts w:ascii="Arial" w:hAnsi="Arial" w:cs="Arial"/>
        </w:rPr>
        <w:t xml:space="preserve">, mas em breve será lançada uma versão de Windows 10 gratuita e adaptada). Qualquer linguagem que possa ser compilada na arquitetura </w:t>
      </w:r>
      <w:proofErr w:type="gramStart"/>
      <w:r>
        <w:rPr>
          <w:rFonts w:ascii="Arial" w:hAnsi="Arial" w:cs="Arial"/>
        </w:rPr>
        <w:t>ARMv6</w:t>
      </w:r>
      <w:proofErr w:type="gramEnd"/>
      <w:r>
        <w:rPr>
          <w:rFonts w:ascii="Arial" w:hAnsi="Arial" w:cs="Arial"/>
        </w:rPr>
        <w:t xml:space="preserve"> pode ser usada para o desenvolvimento de software.</w:t>
      </w:r>
    </w:p>
    <w:p w:rsidR="00F1068C" w:rsidRDefault="00F1068C" w:rsidP="004F2251">
      <w:pPr>
        <w:spacing w:line="360" w:lineRule="auto"/>
        <w:ind w:firstLine="708"/>
        <w:jc w:val="both"/>
      </w:pPr>
      <w:r>
        <w:rPr>
          <w:rFonts w:ascii="Arial" w:hAnsi="Arial" w:cs="Arial"/>
        </w:rPr>
        <w:t xml:space="preserve">A versão utilizada no projeto é a </w:t>
      </w:r>
      <w:proofErr w:type="gramStart"/>
      <w:r>
        <w:rPr>
          <w:rFonts w:ascii="Arial" w:hAnsi="Arial" w:cs="Arial"/>
        </w:rPr>
        <w:t>3</w:t>
      </w:r>
      <w:proofErr w:type="gramEnd"/>
      <w:r>
        <w:rPr>
          <w:rFonts w:ascii="Arial" w:hAnsi="Arial" w:cs="Arial"/>
        </w:rPr>
        <w:t xml:space="preserve"> Modelo B que veio como sucessora da antiga versão 2 com algumas implementações como aumento da CPU, WIFI e Bluetooth, as especificações da versão 3 são:</w:t>
      </w:r>
    </w:p>
    <w:p w:rsidR="00F1068C" w:rsidRDefault="00F1068C">
      <w:pPr>
        <w:spacing w:line="360" w:lineRule="auto"/>
        <w:ind w:firstLine="708"/>
        <w:rPr>
          <w:rFonts w:ascii="Arial" w:hAnsi="Arial" w:cs="Arial"/>
        </w:rPr>
      </w:pPr>
    </w:p>
    <w:p w:rsidR="00F1068C" w:rsidRPr="00955A27" w:rsidRDefault="00F1068C">
      <w:pPr>
        <w:spacing w:line="360" w:lineRule="auto"/>
        <w:ind w:firstLine="708"/>
        <w:rPr>
          <w:lang w:val="en-US"/>
        </w:rPr>
      </w:pPr>
      <w:r>
        <w:rPr>
          <w:rFonts w:ascii="Arial" w:hAnsi="Arial" w:cs="Arial"/>
          <w:lang w:val="en-US"/>
        </w:rPr>
        <w:t>•</w:t>
      </w:r>
      <w:r>
        <w:rPr>
          <w:rFonts w:ascii="Arial" w:eastAsia="Arial" w:hAnsi="Arial" w:cs="Arial"/>
          <w:lang w:val="en-US"/>
        </w:rPr>
        <w:t xml:space="preserve"> </w:t>
      </w:r>
      <w:r>
        <w:rPr>
          <w:rFonts w:ascii="Arial" w:hAnsi="Arial" w:cs="Arial"/>
          <w:lang w:val="en-US"/>
        </w:rPr>
        <w:t>1.2GHz 64-bit quad-core ARMv8 CPU</w:t>
      </w:r>
    </w:p>
    <w:p w:rsidR="00F1068C" w:rsidRPr="00955A27" w:rsidRDefault="00F1068C">
      <w:pPr>
        <w:spacing w:line="360" w:lineRule="auto"/>
        <w:ind w:firstLine="708"/>
        <w:rPr>
          <w:lang w:val="en-US"/>
        </w:rPr>
      </w:pPr>
      <w:r>
        <w:rPr>
          <w:rFonts w:ascii="Arial" w:hAnsi="Arial" w:cs="Arial"/>
          <w:lang w:val="en-US"/>
        </w:rPr>
        <w:lastRenderedPageBreak/>
        <w:t>•</w:t>
      </w:r>
      <w:r>
        <w:rPr>
          <w:rFonts w:ascii="Arial" w:eastAsia="Arial" w:hAnsi="Arial" w:cs="Arial"/>
          <w:lang w:val="en-US"/>
        </w:rPr>
        <w:t xml:space="preserve"> </w:t>
      </w:r>
      <w:r>
        <w:rPr>
          <w:rFonts w:ascii="Arial" w:hAnsi="Arial" w:cs="Arial"/>
          <w:lang w:val="en-US"/>
        </w:rPr>
        <w:t>802.11n Wireless LAN</w:t>
      </w:r>
    </w:p>
    <w:p w:rsidR="00F1068C" w:rsidRPr="00955A27" w:rsidRDefault="00F1068C">
      <w:pPr>
        <w:spacing w:line="360" w:lineRule="auto"/>
        <w:ind w:firstLine="708"/>
        <w:rPr>
          <w:lang w:val="en-US"/>
        </w:rPr>
      </w:pPr>
      <w:r>
        <w:rPr>
          <w:rFonts w:ascii="Arial" w:hAnsi="Arial" w:cs="Arial"/>
          <w:lang w:val="en-US"/>
        </w:rPr>
        <w:t>•</w:t>
      </w:r>
      <w:r>
        <w:rPr>
          <w:rFonts w:ascii="Arial" w:eastAsia="Arial" w:hAnsi="Arial" w:cs="Arial"/>
          <w:lang w:val="en-US"/>
        </w:rPr>
        <w:t xml:space="preserve"> </w:t>
      </w:r>
      <w:r>
        <w:rPr>
          <w:rFonts w:ascii="Arial" w:hAnsi="Arial" w:cs="Arial"/>
          <w:lang w:val="en-US"/>
        </w:rPr>
        <w:t>Bluetooth 4.1</w:t>
      </w:r>
    </w:p>
    <w:p w:rsidR="00F1068C" w:rsidRPr="00955A27" w:rsidRDefault="00F1068C">
      <w:pPr>
        <w:spacing w:line="360" w:lineRule="auto"/>
        <w:ind w:firstLine="708"/>
        <w:rPr>
          <w:lang w:val="en-US"/>
        </w:rPr>
      </w:pPr>
      <w:r>
        <w:rPr>
          <w:rFonts w:ascii="Arial" w:hAnsi="Arial" w:cs="Arial"/>
          <w:lang w:val="en-US"/>
        </w:rPr>
        <w:t>•</w:t>
      </w:r>
      <w:r>
        <w:rPr>
          <w:rFonts w:ascii="Arial" w:eastAsia="Arial" w:hAnsi="Arial" w:cs="Arial"/>
          <w:lang w:val="en-US"/>
        </w:rPr>
        <w:t xml:space="preserve"> </w:t>
      </w:r>
      <w:r>
        <w:rPr>
          <w:rFonts w:ascii="Arial" w:hAnsi="Arial" w:cs="Arial"/>
          <w:lang w:val="en-US"/>
        </w:rPr>
        <w:t>Bluetooth Low Energy (BLE)</w:t>
      </w:r>
    </w:p>
    <w:p w:rsidR="00F1068C" w:rsidRDefault="00F1068C">
      <w:pPr>
        <w:spacing w:line="360" w:lineRule="auto"/>
        <w:ind w:firstLine="708"/>
      </w:pPr>
      <w:r w:rsidRPr="00955A27">
        <w:rPr>
          <w:rFonts w:ascii="Arial" w:hAnsi="Arial" w:cs="Arial"/>
        </w:rPr>
        <w:t>•</w:t>
      </w:r>
      <w:r w:rsidRPr="00955A27">
        <w:rPr>
          <w:rFonts w:ascii="Arial" w:eastAsia="Arial" w:hAnsi="Arial" w:cs="Arial"/>
        </w:rPr>
        <w:t xml:space="preserve"> </w:t>
      </w:r>
      <w:r w:rsidRPr="00955A27">
        <w:rPr>
          <w:rFonts w:ascii="Arial" w:hAnsi="Arial" w:cs="Arial"/>
        </w:rPr>
        <w:t>1GB RAM</w:t>
      </w:r>
    </w:p>
    <w:p w:rsidR="00F1068C" w:rsidRDefault="00F1068C">
      <w:pPr>
        <w:spacing w:line="360" w:lineRule="auto"/>
        <w:ind w:firstLine="708"/>
      </w:pPr>
      <w:r w:rsidRPr="00955A27">
        <w:rPr>
          <w:rFonts w:ascii="Arial" w:hAnsi="Arial" w:cs="Arial"/>
        </w:rPr>
        <w:t>•</w:t>
      </w:r>
      <w:r w:rsidRPr="00955A27">
        <w:rPr>
          <w:rFonts w:ascii="Arial" w:eastAsia="Arial" w:hAnsi="Arial" w:cs="Arial"/>
        </w:rPr>
        <w:t xml:space="preserve"> </w:t>
      </w:r>
      <w:proofErr w:type="gramStart"/>
      <w:r w:rsidRPr="00955A27">
        <w:rPr>
          <w:rFonts w:ascii="Arial" w:hAnsi="Arial" w:cs="Arial"/>
        </w:rPr>
        <w:t>4</w:t>
      </w:r>
      <w:proofErr w:type="gramEnd"/>
      <w:r w:rsidRPr="00955A27">
        <w:rPr>
          <w:rFonts w:ascii="Arial" w:hAnsi="Arial" w:cs="Arial"/>
        </w:rPr>
        <w:t xml:space="preserve"> Portas USB</w:t>
      </w:r>
    </w:p>
    <w:p w:rsidR="00F1068C" w:rsidRDefault="00F1068C">
      <w:pPr>
        <w:spacing w:line="360" w:lineRule="auto"/>
        <w:ind w:firstLine="708"/>
      </w:pPr>
      <w:r w:rsidRPr="00955A27">
        <w:rPr>
          <w:rFonts w:ascii="Arial" w:hAnsi="Arial" w:cs="Arial"/>
        </w:rPr>
        <w:t>•</w:t>
      </w:r>
      <w:r w:rsidRPr="00955A27">
        <w:rPr>
          <w:rFonts w:ascii="Arial" w:eastAsia="Arial" w:hAnsi="Arial" w:cs="Arial"/>
        </w:rPr>
        <w:t xml:space="preserve"> </w:t>
      </w:r>
      <w:r w:rsidRPr="00955A27">
        <w:rPr>
          <w:rFonts w:ascii="Arial" w:hAnsi="Arial" w:cs="Arial"/>
        </w:rPr>
        <w:t>40 Pinos GPIO</w:t>
      </w:r>
    </w:p>
    <w:p w:rsidR="00F1068C" w:rsidRDefault="00F1068C">
      <w:pPr>
        <w:spacing w:line="360" w:lineRule="auto"/>
        <w:ind w:firstLine="708"/>
      </w:pPr>
      <w:r w:rsidRPr="00955A27">
        <w:rPr>
          <w:rFonts w:ascii="Arial" w:hAnsi="Arial" w:cs="Arial"/>
        </w:rPr>
        <w:t>•</w:t>
      </w:r>
      <w:r w:rsidRPr="00955A27">
        <w:rPr>
          <w:rFonts w:ascii="Arial" w:eastAsia="Arial" w:hAnsi="Arial" w:cs="Arial"/>
        </w:rPr>
        <w:t xml:space="preserve"> </w:t>
      </w:r>
      <w:r w:rsidRPr="00955A27">
        <w:rPr>
          <w:rFonts w:ascii="Arial" w:hAnsi="Arial" w:cs="Arial"/>
        </w:rPr>
        <w:t>Porta HDMI</w:t>
      </w:r>
    </w:p>
    <w:p w:rsidR="00F1068C" w:rsidRDefault="00F1068C" w:rsidP="000436CE">
      <w:pPr>
        <w:spacing w:line="360" w:lineRule="auto"/>
        <w:ind w:left="2127" w:hanging="1419"/>
      </w:pPr>
      <w:r w:rsidRPr="00955A27">
        <w:rPr>
          <w:rFonts w:ascii="Arial" w:hAnsi="Arial" w:cs="Arial"/>
        </w:rPr>
        <w:t>•</w:t>
      </w:r>
      <w:r w:rsidRPr="00955A27">
        <w:rPr>
          <w:rFonts w:ascii="Arial" w:eastAsia="Arial" w:hAnsi="Arial" w:cs="Arial"/>
        </w:rPr>
        <w:t xml:space="preserve"> </w:t>
      </w:r>
      <w:r w:rsidRPr="00955A27">
        <w:rPr>
          <w:rFonts w:ascii="Arial" w:hAnsi="Arial" w:cs="Arial"/>
        </w:rPr>
        <w:t>Porta Ethernet</w:t>
      </w:r>
    </w:p>
    <w:p w:rsidR="00F1068C" w:rsidRDefault="00F1068C">
      <w:pPr>
        <w:spacing w:line="360" w:lineRule="auto"/>
        <w:ind w:firstLine="708"/>
      </w:pPr>
      <w:r w:rsidRPr="00955A27">
        <w:rPr>
          <w:rFonts w:ascii="Arial" w:hAnsi="Arial" w:cs="Arial"/>
        </w:rPr>
        <w:t>•</w:t>
      </w:r>
      <w:r w:rsidRPr="00955A27">
        <w:rPr>
          <w:rFonts w:ascii="Arial" w:eastAsia="Arial" w:hAnsi="Arial" w:cs="Arial"/>
        </w:rPr>
        <w:t xml:space="preserve"> </w:t>
      </w:r>
      <w:proofErr w:type="spellStart"/>
      <w:r w:rsidRPr="00955A27">
        <w:rPr>
          <w:rFonts w:ascii="Arial" w:hAnsi="Arial" w:cs="Arial"/>
        </w:rPr>
        <w:t>Slot</w:t>
      </w:r>
      <w:proofErr w:type="spellEnd"/>
      <w:r w:rsidRPr="00955A27">
        <w:rPr>
          <w:rFonts w:ascii="Arial" w:hAnsi="Arial" w:cs="Arial"/>
        </w:rPr>
        <w:t xml:space="preserve"> para </w:t>
      </w:r>
      <w:proofErr w:type="spellStart"/>
      <w:proofErr w:type="gramStart"/>
      <w:r w:rsidRPr="00955A27">
        <w:rPr>
          <w:rFonts w:ascii="Arial" w:hAnsi="Arial" w:cs="Arial"/>
        </w:rPr>
        <w:t>MicroSD</w:t>
      </w:r>
      <w:proofErr w:type="spellEnd"/>
      <w:proofErr w:type="gramEnd"/>
    </w:p>
    <w:p w:rsidR="00F1068C" w:rsidRPr="00732825" w:rsidRDefault="00F1068C" w:rsidP="00732825">
      <w:pPr>
        <w:spacing w:line="360" w:lineRule="auto"/>
        <w:ind w:firstLine="708"/>
      </w:pPr>
      <w:r>
        <w:rPr>
          <w:rFonts w:ascii="Arial" w:hAnsi="Arial" w:cs="Arial"/>
          <w:lang w:val="en-US"/>
        </w:rPr>
        <w:t>•</w:t>
      </w:r>
      <w:r>
        <w:rPr>
          <w:rFonts w:ascii="Arial" w:eastAsia="Arial" w:hAnsi="Arial" w:cs="Arial"/>
          <w:lang w:val="en-US"/>
        </w:rPr>
        <w:t xml:space="preserve"> </w:t>
      </w:r>
      <w:r>
        <w:rPr>
          <w:rFonts w:ascii="Arial" w:hAnsi="Arial" w:cs="Arial"/>
          <w:color w:val="222222"/>
          <w:shd w:val="clear" w:color="auto" w:fill="E6E2DD"/>
        </w:rPr>
        <w:t xml:space="preserve">VideoCore IV 3D </w:t>
      </w:r>
      <w:proofErr w:type="spellStart"/>
      <w:r>
        <w:rPr>
          <w:rFonts w:ascii="Arial" w:hAnsi="Arial" w:cs="Arial"/>
          <w:color w:val="222222"/>
          <w:shd w:val="clear" w:color="auto" w:fill="E6E2DD"/>
        </w:rPr>
        <w:t>graphics</w:t>
      </w:r>
      <w:proofErr w:type="spellEnd"/>
    </w:p>
    <w:p w:rsidR="00F1068C" w:rsidRPr="00732825" w:rsidRDefault="00F1068C" w:rsidP="00732825">
      <w:pPr>
        <w:pStyle w:val="Ttulo1"/>
      </w:pPr>
      <w:bookmarkStart w:id="46" w:name="_Toc497429787"/>
      <w:r>
        <w:rPr>
          <w:sz w:val="28"/>
          <w:szCs w:val="28"/>
        </w:rPr>
        <w:t>2.2 Pinos GPIO</w:t>
      </w:r>
      <w:bookmarkEnd w:id="46"/>
    </w:p>
    <w:p w:rsidR="00F1068C" w:rsidRDefault="00F1068C">
      <w:pPr>
        <w:rPr>
          <w:rFonts w:ascii="Arial" w:hAnsi="Arial" w:cs="Arial"/>
          <w:b/>
        </w:rPr>
      </w:pPr>
    </w:p>
    <w:p w:rsidR="00F1068C" w:rsidRDefault="00F1068C" w:rsidP="004F2251">
      <w:pPr>
        <w:spacing w:line="360" w:lineRule="auto"/>
        <w:jc w:val="both"/>
      </w:pPr>
      <w:r>
        <w:tab/>
      </w:r>
      <w:r>
        <w:rPr>
          <w:rFonts w:ascii="Arial" w:hAnsi="Arial" w:cs="Arial"/>
        </w:rPr>
        <w:t xml:space="preserve">A placa </w:t>
      </w:r>
      <w:proofErr w:type="spellStart"/>
      <w:r>
        <w:rPr>
          <w:rFonts w:ascii="Arial" w:hAnsi="Arial" w:cs="Arial"/>
        </w:rPr>
        <w:t>Raspberry</w:t>
      </w:r>
      <w:proofErr w:type="spellEnd"/>
      <w:r>
        <w:rPr>
          <w:rFonts w:ascii="Arial" w:hAnsi="Arial" w:cs="Arial"/>
        </w:rPr>
        <w:t xml:space="preserve"> PI </w:t>
      </w:r>
      <w:proofErr w:type="gramStart"/>
      <w:r>
        <w:rPr>
          <w:rFonts w:ascii="Arial" w:hAnsi="Arial" w:cs="Arial"/>
        </w:rPr>
        <w:t>3</w:t>
      </w:r>
      <w:proofErr w:type="gramEnd"/>
      <w:r>
        <w:rPr>
          <w:rFonts w:ascii="Arial" w:hAnsi="Arial" w:cs="Arial"/>
        </w:rPr>
        <w:t xml:space="preserve"> </w:t>
      </w:r>
      <w:proofErr w:type="spellStart"/>
      <w:r>
        <w:rPr>
          <w:rFonts w:ascii="Arial" w:hAnsi="Arial" w:cs="Arial"/>
        </w:rPr>
        <w:t>Model</w:t>
      </w:r>
      <w:proofErr w:type="spellEnd"/>
      <w:r>
        <w:rPr>
          <w:rFonts w:ascii="Arial" w:hAnsi="Arial" w:cs="Arial"/>
        </w:rPr>
        <w:t xml:space="preserve"> B possui 40 pinos, localizados no canto superior da placa. Dentre esses pinos 16 são para energia e 26 são pinos GPIO. Os pinos GPIO, General </w:t>
      </w:r>
      <w:proofErr w:type="spellStart"/>
      <w:r>
        <w:rPr>
          <w:rFonts w:ascii="Arial" w:hAnsi="Arial" w:cs="Arial"/>
        </w:rPr>
        <w:t>Purpose</w:t>
      </w:r>
      <w:proofErr w:type="spellEnd"/>
      <w:r>
        <w:rPr>
          <w:rFonts w:ascii="Arial" w:hAnsi="Arial" w:cs="Arial"/>
        </w:rPr>
        <w:t xml:space="preserve"> Input/Out, ou ainda em português, “Pinos de Entrada e Saída para Propósitos Gerais”, tem como finalidade conectar a placa com qualquer outro dispositivo eletroeletrônico como </w:t>
      </w:r>
      <w:r w:rsidR="000A2E26">
        <w:rPr>
          <w:rFonts w:ascii="Arial" w:hAnsi="Arial" w:cs="Arial"/>
        </w:rPr>
        <w:t>os relés</w:t>
      </w:r>
      <w:r>
        <w:rPr>
          <w:rFonts w:ascii="Arial" w:hAnsi="Arial" w:cs="Arial"/>
        </w:rPr>
        <w:t xml:space="preserve">, sensores, </w:t>
      </w:r>
      <w:proofErr w:type="spellStart"/>
      <w:r>
        <w:rPr>
          <w:rFonts w:ascii="Arial" w:hAnsi="Arial" w:cs="Arial"/>
        </w:rPr>
        <w:t>LEDs</w:t>
      </w:r>
      <w:proofErr w:type="spellEnd"/>
      <w:r>
        <w:rPr>
          <w:rFonts w:ascii="Arial" w:hAnsi="Arial" w:cs="Arial"/>
        </w:rPr>
        <w:t xml:space="preserve"> e até mesmo controlar outros componentes que necessitam de tensões mais elevadas, como motores e lâmpadas 127/</w:t>
      </w:r>
      <w:proofErr w:type="gramStart"/>
      <w:r>
        <w:rPr>
          <w:rFonts w:ascii="Arial" w:hAnsi="Arial" w:cs="Arial"/>
        </w:rPr>
        <w:t>220v</w:t>
      </w:r>
      <w:proofErr w:type="gramEnd"/>
      <w:r>
        <w:rPr>
          <w:rFonts w:ascii="Arial" w:hAnsi="Arial" w:cs="Arial"/>
        </w:rPr>
        <w:t xml:space="preserve"> com o auxílio </w:t>
      </w:r>
      <w:r w:rsidR="000A2E26">
        <w:rPr>
          <w:rFonts w:ascii="Arial" w:hAnsi="Arial" w:cs="Arial"/>
        </w:rPr>
        <w:t>dos relés</w:t>
      </w:r>
      <w:r>
        <w:rPr>
          <w:rFonts w:ascii="Arial" w:hAnsi="Arial" w:cs="Arial"/>
        </w:rPr>
        <w:t xml:space="preserve"> e a fonte de tensão para carga. </w:t>
      </w:r>
    </w:p>
    <w:p w:rsidR="00F1068C" w:rsidRDefault="00F1068C" w:rsidP="004F2251">
      <w:pPr>
        <w:spacing w:line="360" w:lineRule="auto"/>
        <w:jc w:val="both"/>
      </w:pPr>
      <w:r>
        <w:rPr>
          <w:rFonts w:ascii="Arial" w:hAnsi="Arial" w:cs="Arial"/>
        </w:rPr>
        <w:tab/>
        <w:t xml:space="preserve">Os pinos são programáveis e podem interagir de diversos modos com os dispositivos ligados a eles.  Eles podem mandar e receber sinais de sensores e outros computadores conectados a ele, de acordo com as instruções de um programa escrito em </w:t>
      </w:r>
      <w:proofErr w:type="spellStart"/>
      <w:r>
        <w:rPr>
          <w:rFonts w:ascii="Arial" w:hAnsi="Arial" w:cs="Arial"/>
        </w:rPr>
        <w:t>Python</w:t>
      </w:r>
      <w:proofErr w:type="spellEnd"/>
      <w:r>
        <w:rPr>
          <w:rFonts w:ascii="Arial" w:hAnsi="Arial" w:cs="Arial"/>
        </w:rPr>
        <w:t xml:space="preserve">, por exemplo, para que o pino possa alternar entre os valores lógicos de </w:t>
      </w:r>
      <w:proofErr w:type="gramStart"/>
      <w:r>
        <w:rPr>
          <w:rFonts w:ascii="Arial" w:hAnsi="Arial" w:cs="Arial"/>
        </w:rPr>
        <w:t>0</w:t>
      </w:r>
      <w:proofErr w:type="gramEnd"/>
      <w:r>
        <w:rPr>
          <w:rFonts w:ascii="Arial" w:hAnsi="Arial" w:cs="Arial"/>
        </w:rPr>
        <w:t xml:space="preserve"> e 1, ou como o guia da página se refere aos estados de saída do GPIO, aberto e fechado.  </w:t>
      </w:r>
    </w:p>
    <w:p w:rsidR="00F1068C" w:rsidRDefault="00F1068C" w:rsidP="004F2251">
      <w:pPr>
        <w:spacing w:line="360" w:lineRule="auto"/>
        <w:jc w:val="both"/>
      </w:pPr>
      <w:r>
        <w:rPr>
          <w:rFonts w:ascii="Arial" w:hAnsi="Arial" w:cs="Arial"/>
        </w:rPr>
        <w:tab/>
        <w:t xml:space="preserve">É importante estudar a identificação dos pinos, pois elas não estão </w:t>
      </w:r>
      <w:r w:rsidR="000A2E26">
        <w:rPr>
          <w:rFonts w:ascii="Arial" w:hAnsi="Arial" w:cs="Arial"/>
        </w:rPr>
        <w:t>identificadas</w:t>
      </w:r>
      <w:r>
        <w:rPr>
          <w:rFonts w:ascii="Arial" w:hAnsi="Arial" w:cs="Arial"/>
        </w:rPr>
        <w:t xml:space="preserve"> na placa. É possível encontrar diversas numerações nos diagramas de autorias distintas. Segue abaixo o diagrama do guia do </w:t>
      </w:r>
      <w:proofErr w:type="spellStart"/>
      <w:r>
        <w:rPr>
          <w:rFonts w:ascii="Arial" w:hAnsi="Arial" w:cs="Arial"/>
        </w:rPr>
        <w:t>Raspberry</w:t>
      </w:r>
      <w:proofErr w:type="spellEnd"/>
      <w:r>
        <w:rPr>
          <w:rFonts w:ascii="Arial" w:hAnsi="Arial" w:cs="Arial"/>
        </w:rPr>
        <w:t>:</w:t>
      </w:r>
    </w:p>
    <w:p w:rsidR="00F1068C" w:rsidRPr="004F2251" w:rsidRDefault="00F1068C" w:rsidP="004F2251">
      <w:pPr>
        <w:tabs>
          <w:tab w:val="left" w:pos="3330"/>
        </w:tabs>
        <w:spacing w:line="360" w:lineRule="auto"/>
        <w:jc w:val="both"/>
        <w:rPr>
          <w:b/>
        </w:rPr>
      </w:pPr>
      <w:r>
        <w:rPr>
          <w:rFonts w:ascii="Arial" w:hAnsi="Arial" w:cs="Arial"/>
        </w:rPr>
        <w:tab/>
      </w:r>
    </w:p>
    <w:p w:rsidR="00F1068C" w:rsidRDefault="00F1068C">
      <w:pPr>
        <w:spacing w:line="360" w:lineRule="auto"/>
        <w:jc w:val="center"/>
      </w:pPr>
      <w:r w:rsidRPr="004F2251">
        <w:rPr>
          <w:rFonts w:ascii="Arial" w:hAnsi="Arial" w:cs="Arial"/>
          <w:b/>
        </w:rPr>
        <w:t>Figura 1</w:t>
      </w:r>
      <w:r w:rsidR="004F2251" w:rsidRPr="004F2251">
        <w:rPr>
          <w:rFonts w:ascii="Arial" w:hAnsi="Arial" w:cs="Arial"/>
          <w:b/>
        </w:rPr>
        <w:t>:</w:t>
      </w:r>
      <w:r>
        <w:rPr>
          <w:rFonts w:ascii="Arial" w:hAnsi="Arial" w:cs="Arial"/>
        </w:rPr>
        <w:t xml:space="preserve"> Diagrama de Identificação dos Pinos da Placa </w:t>
      </w:r>
      <w:proofErr w:type="spellStart"/>
      <w:r>
        <w:rPr>
          <w:rFonts w:ascii="Arial" w:hAnsi="Arial" w:cs="Arial"/>
        </w:rPr>
        <w:t>Raspberry</w:t>
      </w:r>
      <w:proofErr w:type="spellEnd"/>
      <w:r>
        <w:rPr>
          <w:rFonts w:ascii="Arial" w:hAnsi="Arial" w:cs="Arial"/>
        </w:rPr>
        <w:t xml:space="preserve"> PI </w:t>
      </w:r>
      <w:proofErr w:type="gramStart"/>
      <w:r>
        <w:rPr>
          <w:rFonts w:ascii="Arial" w:hAnsi="Arial" w:cs="Arial"/>
        </w:rPr>
        <w:t>3</w:t>
      </w:r>
      <w:proofErr w:type="gramEnd"/>
    </w:p>
    <w:p w:rsidR="00F1068C" w:rsidRDefault="000E27EB">
      <w:r>
        <w:rPr>
          <w:noProof/>
          <w:lang w:eastAsia="pt-BR"/>
        </w:rPr>
        <w:lastRenderedPageBreak/>
        <w:drawing>
          <wp:inline distT="0" distB="0" distL="0" distR="0">
            <wp:extent cx="5391150" cy="1552575"/>
            <wp:effectExtent l="0" t="0" r="0"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 t="-15" r="-3" b="-15"/>
                    <a:stretch>
                      <a:fillRect/>
                    </a:stretch>
                  </pic:blipFill>
                  <pic:spPr bwMode="auto">
                    <a:xfrm>
                      <a:off x="0" y="0"/>
                      <a:ext cx="5391150" cy="1552575"/>
                    </a:xfrm>
                    <a:prstGeom prst="rect">
                      <a:avLst/>
                    </a:prstGeom>
                    <a:solidFill>
                      <a:srgbClr val="FFFFFF"/>
                    </a:solidFill>
                    <a:ln>
                      <a:noFill/>
                    </a:ln>
                  </pic:spPr>
                </pic:pic>
              </a:graphicData>
            </a:graphic>
          </wp:inline>
        </w:drawing>
      </w:r>
      <w:r w:rsidR="00F1068C">
        <w:t xml:space="preserve"> </w:t>
      </w:r>
    </w:p>
    <w:p w:rsidR="00F1068C" w:rsidRPr="003A6A0B" w:rsidRDefault="0010589D" w:rsidP="003A6A0B">
      <w:pPr>
        <w:jc w:val="center"/>
        <w:rPr>
          <w:rFonts w:ascii="Arial" w:hAnsi="Arial" w:cs="Arial"/>
          <w:sz w:val="22"/>
          <w:szCs w:val="22"/>
        </w:rPr>
      </w:pPr>
      <w:r>
        <w:rPr>
          <w:rFonts w:ascii="Arial" w:hAnsi="Arial" w:cs="Arial"/>
          <w:sz w:val="22"/>
          <w:szCs w:val="22"/>
        </w:rPr>
        <w:t>Fonte: www.raspberrypi.org (2017</w:t>
      </w:r>
      <w:r w:rsidR="00F1068C" w:rsidRPr="004F2251">
        <w:rPr>
          <w:rFonts w:ascii="Arial" w:hAnsi="Arial" w:cs="Arial"/>
          <w:sz w:val="22"/>
          <w:szCs w:val="22"/>
        </w:rPr>
        <w:t>)</w:t>
      </w:r>
    </w:p>
    <w:p w:rsidR="00F1068C" w:rsidRDefault="00F1068C" w:rsidP="004F2251">
      <w:pPr>
        <w:spacing w:line="360" w:lineRule="auto"/>
        <w:jc w:val="both"/>
      </w:pPr>
      <w:r>
        <w:tab/>
      </w:r>
      <w:r>
        <w:rPr>
          <w:rFonts w:ascii="Arial" w:hAnsi="Arial" w:cs="Arial"/>
        </w:rPr>
        <w:t xml:space="preserve">Uma das diferenças entre as placas </w:t>
      </w:r>
      <w:proofErr w:type="spellStart"/>
      <w:r>
        <w:rPr>
          <w:rFonts w:ascii="Arial" w:hAnsi="Arial" w:cs="Arial"/>
        </w:rPr>
        <w:t>Raspberry</w:t>
      </w:r>
      <w:proofErr w:type="spellEnd"/>
      <w:r>
        <w:rPr>
          <w:rFonts w:ascii="Arial" w:hAnsi="Arial" w:cs="Arial"/>
        </w:rPr>
        <w:t xml:space="preserve"> PI e o </w:t>
      </w:r>
      <w:proofErr w:type="spellStart"/>
      <w:r>
        <w:rPr>
          <w:rFonts w:ascii="Arial" w:hAnsi="Arial" w:cs="Arial"/>
        </w:rPr>
        <w:t>Arduino</w:t>
      </w:r>
      <w:proofErr w:type="spellEnd"/>
      <w:r>
        <w:rPr>
          <w:rFonts w:ascii="Arial" w:hAnsi="Arial" w:cs="Arial"/>
        </w:rPr>
        <w:t xml:space="preserve">, é a utilização do TLL, um sistema de lógica digital que só está disponível no </w:t>
      </w:r>
      <w:proofErr w:type="spellStart"/>
      <w:r>
        <w:rPr>
          <w:rFonts w:ascii="Arial" w:hAnsi="Arial" w:cs="Arial"/>
        </w:rPr>
        <w:t>Arduino</w:t>
      </w:r>
      <w:proofErr w:type="spellEnd"/>
      <w:r>
        <w:rPr>
          <w:rFonts w:ascii="Arial" w:hAnsi="Arial" w:cs="Arial"/>
        </w:rPr>
        <w:t xml:space="preserve">. Esse sistema fornece maior segurança </w:t>
      </w:r>
      <w:proofErr w:type="gramStart"/>
      <w:r>
        <w:rPr>
          <w:rFonts w:ascii="Arial" w:hAnsi="Arial" w:cs="Arial"/>
        </w:rPr>
        <w:t>a</w:t>
      </w:r>
      <w:proofErr w:type="gramEnd"/>
      <w:r>
        <w:rPr>
          <w:rFonts w:ascii="Arial" w:hAnsi="Arial" w:cs="Arial"/>
        </w:rPr>
        <w:t xml:space="preserve"> placa e a seus dispositivos contra curto-circuito. Uma vez que a </w:t>
      </w:r>
      <w:proofErr w:type="spellStart"/>
      <w:r>
        <w:rPr>
          <w:rFonts w:ascii="Arial" w:hAnsi="Arial" w:cs="Arial"/>
        </w:rPr>
        <w:t>Raspberry</w:t>
      </w:r>
      <w:proofErr w:type="spellEnd"/>
      <w:r>
        <w:rPr>
          <w:rFonts w:ascii="Arial" w:hAnsi="Arial" w:cs="Arial"/>
        </w:rPr>
        <w:t xml:space="preserve"> PI não conta com essa proteção, a placa está sujeita a ficar obsoleta em caso de ligações mal executadas.</w:t>
      </w:r>
    </w:p>
    <w:p w:rsidR="00F1068C" w:rsidRDefault="00F1068C">
      <w:pPr>
        <w:spacing w:line="360" w:lineRule="auto"/>
        <w:rPr>
          <w:rFonts w:ascii="Arial" w:hAnsi="Arial" w:cs="Arial"/>
        </w:rPr>
      </w:pPr>
    </w:p>
    <w:p w:rsidR="00F1068C" w:rsidRDefault="00F1068C">
      <w:pPr>
        <w:pStyle w:val="Ttulo1"/>
      </w:pPr>
      <w:bookmarkStart w:id="47" w:name="_Toc497429788"/>
      <w:r>
        <w:rPr>
          <w:sz w:val="28"/>
          <w:szCs w:val="28"/>
        </w:rPr>
        <w:t>2.3 Sistemas Operacionais</w:t>
      </w:r>
      <w:bookmarkEnd w:id="47"/>
    </w:p>
    <w:p w:rsidR="00F1068C" w:rsidRDefault="00F1068C">
      <w:pPr>
        <w:ind w:left="720"/>
        <w:rPr>
          <w:rFonts w:ascii="Arial" w:hAnsi="Arial" w:cs="Arial"/>
          <w:b/>
          <w:sz w:val="28"/>
          <w:szCs w:val="28"/>
        </w:rPr>
      </w:pPr>
    </w:p>
    <w:p w:rsidR="00F1068C" w:rsidRDefault="00F1068C">
      <w:pPr>
        <w:ind w:left="720"/>
        <w:rPr>
          <w:rFonts w:ascii="Arial" w:hAnsi="Arial" w:cs="Arial"/>
          <w:b/>
        </w:rPr>
      </w:pPr>
    </w:p>
    <w:p w:rsidR="00F1068C" w:rsidRDefault="00F1068C" w:rsidP="004F2251">
      <w:pPr>
        <w:spacing w:line="360" w:lineRule="auto"/>
        <w:ind w:firstLine="708"/>
        <w:jc w:val="both"/>
      </w:pPr>
      <w:r>
        <w:rPr>
          <w:rFonts w:ascii="Arial" w:hAnsi="Arial" w:cs="Arial"/>
        </w:rPr>
        <w:t xml:space="preserve">Assim como os computadores e os outros dispositivos eletrônicos com capacidade de processamento, o </w:t>
      </w:r>
      <w:proofErr w:type="spellStart"/>
      <w:r>
        <w:rPr>
          <w:rFonts w:ascii="Arial" w:hAnsi="Arial" w:cs="Arial"/>
        </w:rPr>
        <w:t>Raspberry</w:t>
      </w:r>
      <w:proofErr w:type="spellEnd"/>
      <w:r>
        <w:rPr>
          <w:rFonts w:ascii="Arial" w:hAnsi="Arial" w:cs="Arial"/>
        </w:rPr>
        <w:t xml:space="preserve"> PI necessita de um sistema operacional para gerenciar todos os seus componentes e suas funcionalidades. A placa do </w:t>
      </w:r>
      <w:proofErr w:type="spellStart"/>
      <w:r>
        <w:rPr>
          <w:rFonts w:ascii="Arial" w:hAnsi="Arial" w:cs="Arial"/>
        </w:rPr>
        <w:t>Raspberry</w:t>
      </w:r>
      <w:proofErr w:type="spellEnd"/>
      <w:r>
        <w:rPr>
          <w:rFonts w:ascii="Arial" w:hAnsi="Arial" w:cs="Arial"/>
        </w:rPr>
        <w:t xml:space="preserve"> PI não conta com uma memória de armazenamento própria, e por isso o sistema fica alocado em um cartão de memória SD.</w:t>
      </w:r>
    </w:p>
    <w:p w:rsidR="00F1068C" w:rsidRDefault="00F1068C" w:rsidP="004F2251">
      <w:pPr>
        <w:spacing w:line="360" w:lineRule="auto"/>
        <w:jc w:val="both"/>
      </w:pPr>
      <w:r>
        <w:rPr>
          <w:rFonts w:ascii="Arial" w:hAnsi="Arial" w:cs="Arial"/>
        </w:rPr>
        <w:tab/>
        <w:t xml:space="preserve">Atualmente existem diversos sistemas operacionais para a </w:t>
      </w:r>
      <w:proofErr w:type="spellStart"/>
      <w:r>
        <w:rPr>
          <w:rFonts w:ascii="Arial" w:hAnsi="Arial" w:cs="Arial"/>
        </w:rPr>
        <w:t>Raspberry</w:t>
      </w:r>
      <w:proofErr w:type="spellEnd"/>
      <w:r>
        <w:rPr>
          <w:rFonts w:ascii="Arial" w:hAnsi="Arial" w:cs="Arial"/>
        </w:rPr>
        <w:t xml:space="preserve"> PI, e os principais podem ser encontrados na página oficial. Além do software que a fabricante fornece, a página de downloads fornece outras diversas imagens para instalações de terceiros, como o </w:t>
      </w:r>
      <w:proofErr w:type="spellStart"/>
      <w:r>
        <w:rPr>
          <w:rFonts w:ascii="Arial" w:hAnsi="Arial" w:cs="Arial"/>
        </w:rPr>
        <w:t>Ubuntu</w:t>
      </w:r>
      <w:proofErr w:type="spellEnd"/>
      <w:r>
        <w:rPr>
          <w:rFonts w:ascii="Arial" w:hAnsi="Arial" w:cs="Arial"/>
        </w:rPr>
        <w:t xml:space="preserve"> Mate e o Windows 10 </w:t>
      </w:r>
      <w:proofErr w:type="gramStart"/>
      <w:r>
        <w:rPr>
          <w:rFonts w:ascii="Arial" w:hAnsi="Arial" w:cs="Arial"/>
        </w:rPr>
        <w:t>otimizado</w:t>
      </w:r>
      <w:proofErr w:type="gramEnd"/>
      <w:r>
        <w:rPr>
          <w:rFonts w:ascii="Arial" w:hAnsi="Arial" w:cs="Arial"/>
        </w:rPr>
        <w:t xml:space="preserve"> pela própria Microsoft.</w:t>
      </w:r>
    </w:p>
    <w:p w:rsidR="00F1068C" w:rsidRDefault="00F1068C" w:rsidP="004F2251">
      <w:pPr>
        <w:spacing w:line="360" w:lineRule="auto"/>
        <w:jc w:val="both"/>
      </w:pPr>
      <w:r>
        <w:rPr>
          <w:rFonts w:ascii="Arial" w:hAnsi="Arial" w:cs="Arial"/>
        </w:rPr>
        <w:tab/>
        <w:t xml:space="preserve">A instalação do sistema operacional pode ser feita utilizando a imagem do sistema operacional dentro de um cartão de memória SD, inserida com a utilização de outro computador. A página do fabricante também fornece uma ferramenta para auxiliar na instalação dos sistemas chamado NOOBS. Os arquivos devem ser copiados para o cartão junto com a imagem do sistema para que o software do NOOBS inicie ao ligar a placa e carregue o sistema para que possa ser instalado através do assistente do próprio sistema a ser instalado. </w:t>
      </w:r>
    </w:p>
    <w:p w:rsidR="00F1068C" w:rsidRDefault="00F1068C" w:rsidP="004F2251">
      <w:pPr>
        <w:spacing w:line="360" w:lineRule="auto"/>
        <w:jc w:val="both"/>
        <w:rPr>
          <w:rFonts w:ascii="Arial" w:hAnsi="Arial" w:cs="Arial"/>
        </w:rPr>
      </w:pPr>
    </w:p>
    <w:p w:rsidR="00F1068C" w:rsidRDefault="00F1068C">
      <w:pPr>
        <w:pStyle w:val="Ttulo1"/>
      </w:pPr>
      <w:bookmarkStart w:id="48" w:name="_Toc497429789"/>
      <w:r>
        <w:rPr>
          <w:sz w:val="28"/>
          <w:szCs w:val="28"/>
        </w:rPr>
        <w:lastRenderedPageBreak/>
        <w:t xml:space="preserve">2.3.1 </w:t>
      </w:r>
      <w:proofErr w:type="spellStart"/>
      <w:r>
        <w:rPr>
          <w:sz w:val="28"/>
          <w:szCs w:val="28"/>
        </w:rPr>
        <w:t>Raspbian</w:t>
      </w:r>
      <w:bookmarkEnd w:id="48"/>
      <w:proofErr w:type="spellEnd"/>
    </w:p>
    <w:p w:rsidR="00F1068C" w:rsidRDefault="00F1068C">
      <w:pPr>
        <w:spacing w:line="360" w:lineRule="auto"/>
        <w:rPr>
          <w:rFonts w:ascii="Arial" w:hAnsi="Arial" w:cs="Arial"/>
          <w:sz w:val="28"/>
          <w:szCs w:val="28"/>
        </w:rPr>
      </w:pPr>
    </w:p>
    <w:p w:rsidR="00F1068C" w:rsidRDefault="00F1068C">
      <w:pPr>
        <w:spacing w:line="360" w:lineRule="auto"/>
        <w:ind w:firstLine="708"/>
        <w:jc w:val="both"/>
      </w:pPr>
      <w:r>
        <w:rPr>
          <w:rFonts w:ascii="Arial" w:hAnsi="Arial" w:cs="Arial"/>
        </w:rPr>
        <w:t xml:space="preserve">O </w:t>
      </w:r>
      <w:proofErr w:type="spellStart"/>
      <w:r>
        <w:rPr>
          <w:rFonts w:ascii="Arial" w:hAnsi="Arial" w:cs="Arial"/>
        </w:rPr>
        <w:t>Raspbian</w:t>
      </w:r>
      <w:proofErr w:type="spellEnd"/>
      <w:r>
        <w:rPr>
          <w:rFonts w:ascii="Arial" w:hAnsi="Arial" w:cs="Arial"/>
        </w:rPr>
        <w:t xml:space="preserve"> é o sistema operacional de distribuição </w:t>
      </w:r>
      <w:proofErr w:type="spellStart"/>
      <w:r>
        <w:rPr>
          <w:rFonts w:ascii="Arial" w:hAnsi="Arial" w:cs="Arial"/>
        </w:rPr>
        <w:t>Debian</w:t>
      </w:r>
      <w:proofErr w:type="spellEnd"/>
      <w:r>
        <w:rPr>
          <w:rFonts w:ascii="Arial" w:hAnsi="Arial" w:cs="Arial"/>
        </w:rPr>
        <w:t xml:space="preserve"> com suporte oficial da fabricante </w:t>
      </w:r>
      <w:proofErr w:type="spellStart"/>
      <w:r>
        <w:rPr>
          <w:rFonts w:ascii="Arial" w:hAnsi="Arial" w:cs="Arial"/>
        </w:rPr>
        <w:t>Raspberry</w:t>
      </w:r>
      <w:proofErr w:type="spellEnd"/>
      <w:r>
        <w:rPr>
          <w:rFonts w:ascii="Arial" w:hAnsi="Arial" w:cs="Arial"/>
        </w:rPr>
        <w:t xml:space="preserve"> e está disponível para download gratuitamente em sua página oficial (www.raspberrypi.org). O sistema conta com a interface com ícones e janelas, semelhante aos sistemas operacionais para desktop, permitindo sua utilização como um computador pessoal.</w:t>
      </w:r>
    </w:p>
    <w:p w:rsidR="00F1068C" w:rsidRDefault="00F1068C">
      <w:pPr>
        <w:spacing w:line="360" w:lineRule="auto"/>
        <w:jc w:val="both"/>
        <w:rPr>
          <w:rFonts w:ascii="Arial" w:hAnsi="Arial" w:cs="Arial"/>
        </w:rPr>
      </w:pPr>
    </w:p>
    <w:p w:rsidR="00F1068C" w:rsidRDefault="00F1068C">
      <w:pPr>
        <w:pStyle w:val="Ttulo1"/>
      </w:pPr>
      <w:bookmarkStart w:id="49" w:name="_Toc497429790"/>
      <w:r>
        <w:rPr>
          <w:sz w:val="28"/>
          <w:szCs w:val="28"/>
        </w:rPr>
        <w:t xml:space="preserve">2.3.2 </w:t>
      </w:r>
      <w:proofErr w:type="spellStart"/>
      <w:proofErr w:type="gramStart"/>
      <w:r>
        <w:rPr>
          <w:sz w:val="28"/>
          <w:szCs w:val="28"/>
        </w:rPr>
        <w:t>OpenElec</w:t>
      </w:r>
      <w:bookmarkEnd w:id="49"/>
      <w:proofErr w:type="spellEnd"/>
      <w:proofErr w:type="gramEnd"/>
    </w:p>
    <w:p w:rsidR="00F1068C" w:rsidRDefault="00F1068C">
      <w:pPr>
        <w:spacing w:line="360" w:lineRule="auto"/>
        <w:ind w:left="720"/>
        <w:jc w:val="both"/>
        <w:rPr>
          <w:rFonts w:ascii="Arial" w:hAnsi="Arial" w:cs="Arial"/>
          <w:sz w:val="28"/>
          <w:szCs w:val="28"/>
        </w:rPr>
      </w:pPr>
    </w:p>
    <w:p w:rsidR="00F1068C" w:rsidRDefault="00F1068C" w:rsidP="004F2251">
      <w:pPr>
        <w:spacing w:line="360" w:lineRule="auto"/>
        <w:ind w:firstLine="708"/>
        <w:jc w:val="both"/>
      </w:pPr>
      <w:proofErr w:type="spellStart"/>
      <w:proofErr w:type="gramStart"/>
      <w:r>
        <w:rPr>
          <w:rFonts w:ascii="Arial" w:hAnsi="Arial" w:cs="Arial"/>
        </w:rPr>
        <w:t>OpenElec</w:t>
      </w:r>
      <w:proofErr w:type="spellEnd"/>
      <w:proofErr w:type="gramEnd"/>
      <w:r>
        <w:rPr>
          <w:rFonts w:ascii="Arial" w:hAnsi="Arial" w:cs="Arial"/>
        </w:rPr>
        <w:t xml:space="preserve"> é um sistema operacional de distribuição Linux com a finalidade de oferecer suporte multimídia para os portadores da placa </w:t>
      </w:r>
      <w:proofErr w:type="spellStart"/>
      <w:r>
        <w:rPr>
          <w:rFonts w:ascii="Arial" w:hAnsi="Arial" w:cs="Arial"/>
        </w:rPr>
        <w:t>Raspberry</w:t>
      </w:r>
      <w:proofErr w:type="spellEnd"/>
      <w:r>
        <w:rPr>
          <w:rFonts w:ascii="Arial" w:hAnsi="Arial" w:cs="Arial"/>
        </w:rPr>
        <w:t>.  O sistema permite que o usuário utilize somente uma TV pelo conector HDMI e o controle remoto dessa TV, podendo ser substituído pelo programa Media Center no celular. O sistema é capaz de baixar capas e sinopses dos filmes alocados no dispositivo de memória em uso.</w:t>
      </w:r>
    </w:p>
    <w:p w:rsidR="00F1068C" w:rsidRDefault="00F1068C">
      <w:pPr>
        <w:spacing w:line="360" w:lineRule="auto"/>
        <w:rPr>
          <w:rFonts w:ascii="Arial" w:hAnsi="Arial" w:cs="Arial"/>
        </w:rPr>
      </w:pPr>
    </w:p>
    <w:p w:rsidR="00F1068C" w:rsidRDefault="00F1068C">
      <w:pPr>
        <w:pStyle w:val="Ttulo1"/>
      </w:pPr>
      <w:bookmarkStart w:id="50" w:name="_Toc497429791"/>
      <w:r>
        <w:rPr>
          <w:sz w:val="28"/>
          <w:szCs w:val="28"/>
        </w:rPr>
        <w:t xml:space="preserve">2.3.3 </w:t>
      </w:r>
      <w:proofErr w:type="spellStart"/>
      <w:r>
        <w:rPr>
          <w:sz w:val="28"/>
          <w:szCs w:val="28"/>
        </w:rPr>
        <w:t>Ubuntu</w:t>
      </w:r>
      <w:proofErr w:type="spellEnd"/>
      <w:r>
        <w:rPr>
          <w:sz w:val="28"/>
          <w:szCs w:val="28"/>
        </w:rPr>
        <w:t xml:space="preserve"> Mate</w:t>
      </w:r>
      <w:bookmarkEnd w:id="50"/>
    </w:p>
    <w:p w:rsidR="00F1068C" w:rsidRDefault="00F1068C">
      <w:pPr>
        <w:spacing w:line="360" w:lineRule="auto"/>
        <w:rPr>
          <w:rFonts w:ascii="Arial" w:hAnsi="Arial" w:cs="Arial"/>
          <w:sz w:val="28"/>
          <w:szCs w:val="28"/>
        </w:rPr>
      </w:pPr>
    </w:p>
    <w:p w:rsidR="00F1068C" w:rsidRDefault="00F1068C" w:rsidP="004F2251">
      <w:pPr>
        <w:spacing w:line="360" w:lineRule="auto"/>
        <w:ind w:firstLine="708"/>
        <w:jc w:val="both"/>
      </w:pPr>
      <w:r>
        <w:rPr>
          <w:rFonts w:ascii="Arial" w:hAnsi="Arial" w:cs="Arial"/>
        </w:rPr>
        <w:t xml:space="preserve">A interface é semelhante ao Linux </w:t>
      </w:r>
      <w:proofErr w:type="spellStart"/>
      <w:r>
        <w:rPr>
          <w:rFonts w:ascii="Arial" w:hAnsi="Arial" w:cs="Arial"/>
        </w:rPr>
        <w:t>Ubuntu</w:t>
      </w:r>
      <w:proofErr w:type="spellEnd"/>
      <w:r>
        <w:rPr>
          <w:rFonts w:ascii="Arial" w:hAnsi="Arial" w:cs="Arial"/>
        </w:rPr>
        <w:t xml:space="preserve"> para desktop. É recomendável utilizar um cartão de memória maior do que o necessário para os outros sistemas para efetuar a instalação do </w:t>
      </w:r>
      <w:proofErr w:type="spellStart"/>
      <w:r>
        <w:rPr>
          <w:rFonts w:ascii="Arial" w:hAnsi="Arial" w:cs="Arial"/>
        </w:rPr>
        <w:t>Ubuntu</w:t>
      </w:r>
      <w:proofErr w:type="spellEnd"/>
      <w:r>
        <w:rPr>
          <w:rFonts w:ascii="Arial" w:hAnsi="Arial" w:cs="Arial"/>
        </w:rPr>
        <w:t xml:space="preserve"> Mate, enquanto os outros necessitam de um cartão de 4GB, o </w:t>
      </w:r>
      <w:proofErr w:type="spellStart"/>
      <w:r>
        <w:rPr>
          <w:rFonts w:ascii="Arial" w:hAnsi="Arial" w:cs="Arial"/>
        </w:rPr>
        <w:t>Ubuntu</w:t>
      </w:r>
      <w:proofErr w:type="spellEnd"/>
      <w:r>
        <w:rPr>
          <w:rFonts w:ascii="Arial" w:hAnsi="Arial" w:cs="Arial"/>
        </w:rPr>
        <w:t xml:space="preserve"> Mate necessita de 8GB.</w:t>
      </w:r>
    </w:p>
    <w:p w:rsidR="00F1068C" w:rsidRDefault="00F1068C">
      <w:pPr>
        <w:spacing w:line="360" w:lineRule="auto"/>
        <w:rPr>
          <w:rFonts w:ascii="Arial" w:hAnsi="Arial" w:cs="Arial"/>
        </w:rPr>
      </w:pPr>
    </w:p>
    <w:p w:rsidR="00F1068C" w:rsidRDefault="00F1068C">
      <w:pPr>
        <w:pStyle w:val="Ttulo1"/>
      </w:pPr>
      <w:bookmarkStart w:id="51" w:name="_Toc497429792"/>
      <w:r>
        <w:rPr>
          <w:sz w:val="28"/>
          <w:szCs w:val="28"/>
        </w:rPr>
        <w:t xml:space="preserve">2.3.4 Windows </w:t>
      </w:r>
      <w:proofErr w:type="spellStart"/>
      <w:proofErr w:type="gramStart"/>
      <w:r>
        <w:rPr>
          <w:sz w:val="28"/>
          <w:szCs w:val="28"/>
        </w:rPr>
        <w:t>IoT</w:t>
      </w:r>
      <w:proofErr w:type="spellEnd"/>
      <w:proofErr w:type="gramEnd"/>
      <w:r>
        <w:rPr>
          <w:sz w:val="28"/>
          <w:szCs w:val="28"/>
        </w:rPr>
        <w:t xml:space="preserve"> Core</w:t>
      </w:r>
      <w:bookmarkEnd w:id="51"/>
    </w:p>
    <w:p w:rsidR="00F1068C" w:rsidRDefault="00F1068C">
      <w:pPr>
        <w:spacing w:line="360" w:lineRule="auto"/>
        <w:rPr>
          <w:rFonts w:ascii="Arial" w:hAnsi="Arial" w:cs="Arial"/>
          <w:sz w:val="28"/>
          <w:szCs w:val="28"/>
        </w:rPr>
      </w:pPr>
    </w:p>
    <w:p w:rsidR="00F1068C" w:rsidRDefault="00F1068C" w:rsidP="004F2251">
      <w:pPr>
        <w:spacing w:line="360" w:lineRule="auto"/>
        <w:ind w:firstLine="708"/>
        <w:jc w:val="both"/>
      </w:pPr>
      <w:r>
        <w:rPr>
          <w:rFonts w:ascii="Arial" w:hAnsi="Arial" w:cs="Arial"/>
        </w:rPr>
        <w:t xml:space="preserve">O </w:t>
      </w:r>
      <w:proofErr w:type="spellStart"/>
      <w:r>
        <w:rPr>
          <w:rFonts w:ascii="Arial" w:hAnsi="Arial" w:cs="Arial"/>
        </w:rPr>
        <w:t>Raspberry</w:t>
      </w:r>
      <w:proofErr w:type="spellEnd"/>
      <w:r>
        <w:rPr>
          <w:rFonts w:ascii="Arial" w:hAnsi="Arial" w:cs="Arial"/>
        </w:rPr>
        <w:t xml:space="preserve"> PI também pode utilizar um sistema para os usuários que estão acostumados com os softwares da Microsoft. O sistema não é só funcional para o </w:t>
      </w:r>
      <w:proofErr w:type="spellStart"/>
      <w:r>
        <w:rPr>
          <w:rFonts w:ascii="Arial" w:hAnsi="Arial" w:cs="Arial"/>
        </w:rPr>
        <w:t>Raspberry</w:t>
      </w:r>
      <w:proofErr w:type="spellEnd"/>
      <w:r>
        <w:rPr>
          <w:rFonts w:ascii="Arial" w:hAnsi="Arial" w:cs="Arial"/>
        </w:rPr>
        <w:t xml:space="preserve"> PI como também para diversos outros dispositivos pequenos como o </w:t>
      </w:r>
      <w:proofErr w:type="spellStart"/>
      <w:r>
        <w:rPr>
          <w:rFonts w:ascii="Arial" w:hAnsi="Arial" w:cs="Arial"/>
        </w:rPr>
        <w:t>Arduino</w:t>
      </w:r>
      <w:proofErr w:type="spellEnd"/>
      <w:r>
        <w:rPr>
          <w:rFonts w:ascii="Arial" w:hAnsi="Arial" w:cs="Arial"/>
        </w:rPr>
        <w:t xml:space="preserve">, Arrow </w:t>
      </w:r>
      <w:proofErr w:type="spellStart"/>
      <w:proofErr w:type="gramStart"/>
      <w:r>
        <w:rPr>
          <w:rFonts w:ascii="Arial" w:hAnsi="Arial" w:cs="Arial"/>
        </w:rPr>
        <w:t>DragonBoard</w:t>
      </w:r>
      <w:proofErr w:type="spellEnd"/>
      <w:proofErr w:type="gramEnd"/>
      <w:r>
        <w:rPr>
          <w:rFonts w:ascii="Arial" w:hAnsi="Arial" w:cs="Arial"/>
        </w:rPr>
        <w:t xml:space="preserve"> e </w:t>
      </w:r>
      <w:proofErr w:type="spellStart"/>
      <w:r>
        <w:rPr>
          <w:rFonts w:ascii="Arial" w:hAnsi="Arial" w:cs="Arial"/>
        </w:rPr>
        <w:t>MinniBoard</w:t>
      </w:r>
      <w:proofErr w:type="spellEnd"/>
      <w:r>
        <w:rPr>
          <w:rFonts w:ascii="Arial" w:hAnsi="Arial" w:cs="Arial"/>
        </w:rPr>
        <w:t>. O sistema pode ser utilizado para diversas funcionalidades na automação.</w:t>
      </w:r>
    </w:p>
    <w:p w:rsidR="00F1068C" w:rsidRDefault="00F1068C">
      <w:pPr>
        <w:spacing w:line="360" w:lineRule="auto"/>
        <w:rPr>
          <w:rFonts w:ascii="Arial" w:hAnsi="Arial" w:cs="Arial"/>
        </w:rPr>
      </w:pPr>
    </w:p>
    <w:p w:rsidR="00F1068C" w:rsidRDefault="00F1068C">
      <w:pPr>
        <w:pStyle w:val="Ttulo1"/>
      </w:pPr>
      <w:bookmarkStart w:id="52" w:name="_Toc497429793"/>
      <w:r>
        <w:rPr>
          <w:sz w:val="28"/>
          <w:szCs w:val="28"/>
        </w:rPr>
        <w:lastRenderedPageBreak/>
        <w:t xml:space="preserve">2.6 </w:t>
      </w:r>
      <w:proofErr w:type="spellStart"/>
      <w:r>
        <w:rPr>
          <w:sz w:val="28"/>
          <w:szCs w:val="28"/>
        </w:rPr>
        <w:t>Bootstrap</w:t>
      </w:r>
      <w:bookmarkEnd w:id="52"/>
      <w:proofErr w:type="spellEnd"/>
    </w:p>
    <w:p w:rsidR="00F1068C" w:rsidRDefault="00F1068C">
      <w:pPr>
        <w:spacing w:line="360" w:lineRule="auto"/>
        <w:rPr>
          <w:rFonts w:ascii="Arial" w:hAnsi="Arial" w:cs="Arial"/>
          <w:b/>
          <w:sz w:val="28"/>
          <w:szCs w:val="28"/>
        </w:rPr>
      </w:pPr>
    </w:p>
    <w:p w:rsidR="00F1068C" w:rsidRDefault="00F1068C" w:rsidP="004F2251">
      <w:pPr>
        <w:spacing w:line="360" w:lineRule="auto"/>
        <w:ind w:firstLine="708"/>
        <w:jc w:val="both"/>
      </w:pPr>
      <w:proofErr w:type="spellStart"/>
      <w:r>
        <w:rPr>
          <w:rFonts w:ascii="Arial" w:hAnsi="Arial" w:cs="Arial"/>
        </w:rPr>
        <w:t>Bootastrap</w:t>
      </w:r>
      <w:proofErr w:type="spellEnd"/>
      <w:r>
        <w:rPr>
          <w:rFonts w:ascii="Arial" w:hAnsi="Arial" w:cs="Arial"/>
        </w:rPr>
        <w:t xml:space="preserve"> é um framework </w:t>
      </w:r>
      <w:proofErr w:type="spellStart"/>
      <w:r>
        <w:rPr>
          <w:rFonts w:ascii="Arial" w:hAnsi="Arial" w:cs="Arial"/>
        </w:rPr>
        <w:t>front-end</w:t>
      </w:r>
      <w:proofErr w:type="spellEnd"/>
      <w:r>
        <w:rPr>
          <w:rFonts w:ascii="Arial" w:hAnsi="Arial" w:cs="Arial"/>
        </w:rPr>
        <w:t xml:space="preserve"> de CSS para o desenvolvimento de sistemas para web. </w:t>
      </w:r>
      <w:proofErr w:type="gramStart"/>
      <w:r>
        <w:rPr>
          <w:rFonts w:ascii="Arial" w:hAnsi="Arial" w:cs="Arial"/>
        </w:rPr>
        <w:t>Se destaca</w:t>
      </w:r>
      <w:proofErr w:type="gramEnd"/>
      <w:r>
        <w:rPr>
          <w:rFonts w:ascii="Arial" w:hAnsi="Arial" w:cs="Arial"/>
        </w:rPr>
        <w:t xml:space="preserve"> por ser responsivo (sites que se adaptam a diferentes tamanhos de tela, se ajustando ao dispositivo do usuário). Atualmente é o framework mais popular na Web. </w:t>
      </w:r>
    </w:p>
    <w:p w:rsidR="00F1068C" w:rsidRDefault="00F1068C" w:rsidP="004F2251">
      <w:pPr>
        <w:spacing w:line="360" w:lineRule="auto"/>
        <w:ind w:firstLine="708"/>
        <w:jc w:val="both"/>
      </w:pPr>
      <w:r>
        <w:rPr>
          <w:rFonts w:ascii="Arial" w:hAnsi="Arial" w:cs="Arial"/>
        </w:rPr>
        <w:t xml:space="preserve">Além de economizar o tempo de desenvolver o CSS, fornece um sistema de </w:t>
      </w:r>
      <w:proofErr w:type="spellStart"/>
      <w:r>
        <w:rPr>
          <w:rFonts w:ascii="Arial" w:hAnsi="Arial" w:cs="Arial"/>
        </w:rPr>
        <w:t>grid</w:t>
      </w:r>
      <w:proofErr w:type="spellEnd"/>
      <w:r>
        <w:rPr>
          <w:rFonts w:ascii="Arial" w:hAnsi="Arial" w:cs="Arial"/>
        </w:rPr>
        <w:t xml:space="preserve"> responsivo, que se adapta aos mais diversos tamanhos de tela. O </w:t>
      </w:r>
      <w:proofErr w:type="spellStart"/>
      <w:r>
        <w:rPr>
          <w:rFonts w:ascii="Arial" w:hAnsi="Arial" w:cs="Arial"/>
        </w:rPr>
        <w:t>bootstrap</w:t>
      </w:r>
      <w:proofErr w:type="spellEnd"/>
      <w:proofErr w:type="gramStart"/>
      <w:r>
        <w:rPr>
          <w:rFonts w:ascii="Arial" w:hAnsi="Arial" w:cs="Arial"/>
        </w:rPr>
        <w:t>, oferece</w:t>
      </w:r>
      <w:proofErr w:type="gramEnd"/>
      <w:r>
        <w:rPr>
          <w:rFonts w:ascii="Arial" w:hAnsi="Arial" w:cs="Arial"/>
        </w:rPr>
        <w:t xml:space="preserve"> também vários componentes, como botões, barras de navegação, ícones, componentes de paginação. Com isso, ele </w:t>
      </w:r>
      <w:r w:rsidR="000A2E26">
        <w:rPr>
          <w:rFonts w:ascii="Arial" w:hAnsi="Arial" w:cs="Arial"/>
        </w:rPr>
        <w:t>fornece</w:t>
      </w:r>
      <w:r>
        <w:rPr>
          <w:rFonts w:ascii="Arial" w:hAnsi="Arial" w:cs="Arial"/>
        </w:rPr>
        <w:t xml:space="preserve"> </w:t>
      </w:r>
      <w:r w:rsidR="000A2E26">
        <w:rPr>
          <w:rFonts w:ascii="Arial" w:hAnsi="Arial" w:cs="Arial"/>
        </w:rPr>
        <w:t>a</w:t>
      </w:r>
      <w:r>
        <w:rPr>
          <w:rFonts w:ascii="Arial" w:hAnsi="Arial" w:cs="Arial"/>
        </w:rPr>
        <w:t xml:space="preserve">o </w:t>
      </w:r>
      <w:proofErr w:type="gramStart"/>
      <w:r>
        <w:rPr>
          <w:rFonts w:ascii="Arial" w:hAnsi="Arial" w:cs="Arial"/>
        </w:rPr>
        <w:t>desenvolvedor Web</w:t>
      </w:r>
      <w:proofErr w:type="gramEnd"/>
      <w:r>
        <w:rPr>
          <w:rFonts w:ascii="Arial" w:hAnsi="Arial" w:cs="Arial"/>
        </w:rPr>
        <w:t xml:space="preserve"> recursos ricos em </w:t>
      </w:r>
      <w:proofErr w:type="spellStart"/>
      <w:r>
        <w:rPr>
          <w:rFonts w:ascii="Arial" w:hAnsi="Arial" w:cs="Arial"/>
        </w:rPr>
        <w:t>front-end</w:t>
      </w:r>
      <w:proofErr w:type="spellEnd"/>
      <w:r>
        <w:rPr>
          <w:rFonts w:ascii="Arial" w:hAnsi="Arial" w:cs="Arial"/>
        </w:rPr>
        <w:t xml:space="preserve"> e muito do que esse vai precisar para construir seus protótipos e primeiras versões do seu sistema.</w:t>
      </w:r>
    </w:p>
    <w:p w:rsidR="00F1068C" w:rsidRDefault="00F1068C" w:rsidP="004F2251">
      <w:pPr>
        <w:spacing w:line="360" w:lineRule="auto"/>
        <w:ind w:firstLine="708"/>
        <w:jc w:val="both"/>
        <w:rPr>
          <w:rFonts w:ascii="Arial" w:hAnsi="Arial" w:cs="Arial"/>
        </w:rPr>
      </w:pPr>
      <w:r>
        <w:rPr>
          <w:rFonts w:ascii="Arial" w:eastAsia="Arial" w:hAnsi="Arial" w:cs="Arial"/>
        </w:rPr>
        <w:t xml:space="preserve"> </w:t>
      </w:r>
      <w:r>
        <w:rPr>
          <w:rFonts w:ascii="Arial" w:hAnsi="Arial" w:cs="Arial"/>
        </w:rPr>
        <w:t xml:space="preserve">Além do CSS tradicional, o </w:t>
      </w:r>
      <w:proofErr w:type="spellStart"/>
      <w:r>
        <w:rPr>
          <w:rFonts w:ascii="Arial" w:hAnsi="Arial" w:cs="Arial"/>
        </w:rPr>
        <w:t>Bootstrap</w:t>
      </w:r>
      <w:proofErr w:type="spellEnd"/>
      <w:r>
        <w:rPr>
          <w:rFonts w:ascii="Arial" w:hAnsi="Arial" w:cs="Arial"/>
        </w:rPr>
        <w:t xml:space="preserve"> inclui o suporte aos dois pré-processadores de CSS como o </w:t>
      </w:r>
      <w:proofErr w:type="spellStart"/>
      <w:r>
        <w:rPr>
          <w:rFonts w:ascii="Arial" w:hAnsi="Arial" w:cs="Arial"/>
        </w:rPr>
        <w:t>Less</w:t>
      </w:r>
      <w:proofErr w:type="spellEnd"/>
      <w:r>
        <w:rPr>
          <w:rFonts w:ascii="Arial" w:hAnsi="Arial" w:cs="Arial"/>
        </w:rPr>
        <w:t xml:space="preserve"> e o </w:t>
      </w:r>
      <w:proofErr w:type="spellStart"/>
      <w:r>
        <w:rPr>
          <w:rFonts w:ascii="Arial" w:hAnsi="Arial" w:cs="Arial"/>
        </w:rPr>
        <w:t>Sass</w:t>
      </w:r>
      <w:proofErr w:type="spellEnd"/>
      <w:r>
        <w:rPr>
          <w:rFonts w:ascii="Arial" w:hAnsi="Arial" w:cs="Arial"/>
        </w:rPr>
        <w:t xml:space="preserve">. Tratando de </w:t>
      </w:r>
      <w:proofErr w:type="spellStart"/>
      <w:r>
        <w:rPr>
          <w:rFonts w:ascii="Arial" w:hAnsi="Arial" w:cs="Arial"/>
        </w:rPr>
        <w:t>responsividade</w:t>
      </w:r>
      <w:proofErr w:type="spellEnd"/>
      <w:r>
        <w:rPr>
          <w:rFonts w:ascii="Arial" w:hAnsi="Arial" w:cs="Arial"/>
        </w:rPr>
        <w:t xml:space="preserve"> no layout</w:t>
      </w:r>
      <w:r w:rsidR="000A2E26">
        <w:rPr>
          <w:rFonts w:ascii="Arial" w:hAnsi="Arial" w:cs="Arial"/>
        </w:rPr>
        <w:t xml:space="preserve"> (ajustes automáticos de acordo com o tamanho da tela dos dispositivos usados para visualizar uma página)</w:t>
      </w:r>
      <w:r>
        <w:rPr>
          <w:rFonts w:ascii="Arial" w:hAnsi="Arial" w:cs="Arial"/>
        </w:rPr>
        <w:t xml:space="preserve">, o </w:t>
      </w:r>
      <w:proofErr w:type="spellStart"/>
      <w:r>
        <w:rPr>
          <w:rFonts w:ascii="Arial" w:hAnsi="Arial" w:cs="Arial"/>
        </w:rPr>
        <w:t>Bootstrap</w:t>
      </w:r>
      <w:proofErr w:type="spellEnd"/>
      <w:r>
        <w:rPr>
          <w:rFonts w:ascii="Arial" w:hAnsi="Arial" w:cs="Arial"/>
        </w:rPr>
        <w:t xml:space="preserve"> escala seu projeto para ser exibido em telefones, </w:t>
      </w:r>
      <w:proofErr w:type="spellStart"/>
      <w:r>
        <w:rPr>
          <w:rFonts w:ascii="Arial" w:hAnsi="Arial" w:cs="Arial"/>
        </w:rPr>
        <w:t>tablets</w:t>
      </w:r>
      <w:proofErr w:type="spellEnd"/>
      <w:r>
        <w:rPr>
          <w:rFonts w:ascii="Arial" w:hAnsi="Arial" w:cs="Arial"/>
        </w:rPr>
        <w:t xml:space="preserve"> ou desktops, a partir de uma única base de código, facilitando assim, a portabilidade de plataformas e simplificando a manutenção do código. </w:t>
      </w:r>
    </w:p>
    <w:p w:rsidR="00F1068C" w:rsidRDefault="00F1068C">
      <w:pPr>
        <w:spacing w:line="360" w:lineRule="auto"/>
        <w:rPr>
          <w:rFonts w:ascii="Arial" w:hAnsi="Arial" w:cs="Arial"/>
        </w:rPr>
      </w:pPr>
    </w:p>
    <w:p w:rsidR="00F1068C" w:rsidRDefault="00F1068C">
      <w:pPr>
        <w:pStyle w:val="Ttulo1"/>
      </w:pPr>
      <w:bookmarkStart w:id="53" w:name="_Toc497429794"/>
      <w:r>
        <w:rPr>
          <w:sz w:val="28"/>
          <w:szCs w:val="28"/>
        </w:rPr>
        <w:t>2.8 SQL</w:t>
      </w:r>
      <w:bookmarkEnd w:id="53"/>
    </w:p>
    <w:p w:rsidR="00F1068C" w:rsidRDefault="00F1068C">
      <w:pPr>
        <w:spacing w:line="360" w:lineRule="auto"/>
        <w:rPr>
          <w:rFonts w:ascii="Arial" w:hAnsi="Arial" w:cs="Arial"/>
          <w:sz w:val="28"/>
          <w:szCs w:val="28"/>
        </w:rPr>
      </w:pPr>
    </w:p>
    <w:p w:rsidR="00F1068C" w:rsidRDefault="00F1068C" w:rsidP="004F2251">
      <w:pPr>
        <w:spacing w:line="360" w:lineRule="auto"/>
        <w:ind w:firstLine="708"/>
        <w:jc w:val="both"/>
      </w:pPr>
      <w:r>
        <w:rPr>
          <w:rFonts w:ascii="Arial" w:hAnsi="Arial" w:cs="Arial"/>
        </w:rPr>
        <w:t xml:space="preserve">A Linguagem de Consulta Estruturada (SQL) – do inglês </w:t>
      </w:r>
      <w:proofErr w:type="spellStart"/>
      <w:r>
        <w:rPr>
          <w:rFonts w:ascii="Arial" w:hAnsi="Arial" w:cs="Arial"/>
        </w:rPr>
        <w:t>Structured</w:t>
      </w:r>
      <w:proofErr w:type="spellEnd"/>
      <w:r>
        <w:rPr>
          <w:rFonts w:ascii="Arial" w:hAnsi="Arial" w:cs="Arial"/>
        </w:rPr>
        <w:t xml:space="preserve"> </w:t>
      </w:r>
      <w:proofErr w:type="spellStart"/>
      <w:r>
        <w:rPr>
          <w:rFonts w:ascii="Arial" w:hAnsi="Arial" w:cs="Arial"/>
        </w:rPr>
        <w:t>Query</w:t>
      </w:r>
      <w:proofErr w:type="spellEnd"/>
      <w:r>
        <w:rPr>
          <w:rFonts w:ascii="Arial" w:hAnsi="Arial" w:cs="Arial"/>
        </w:rPr>
        <w:t xml:space="preserve"> </w:t>
      </w:r>
      <w:proofErr w:type="spellStart"/>
      <w:r>
        <w:rPr>
          <w:rFonts w:ascii="Arial" w:hAnsi="Arial" w:cs="Arial"/>
        </w:rPr>
        <w:t>Language</w:t>
      </w:r>
      <w:proofErr w:type="spellEnd"/>
      <w:r>
        <w:rPr>
          <w:rFonts w:ascii="Arial" w:hAnsi="Arial" w:cs="Arial"/>
        </w:rPr>
        <w:t xml:space="preserve"> – é uma linguagem usada para o acesso e a manipulação de banco de dados, utilizada por grande parte dos bancos de dados atualmente. Com SQL podemos registrar dados simples como os mais complexos e interligados. A SQL foi desenvolvida originalmente no início dos anos 70 nos na IBM, dentro do projeto System R, que seu propósito era demonstrar a viabilidade da </w:t>
      </w:r>
      <w:proofErr w:type="gramStart"/>
      <w:r>
        <w:rPr>
          <w:rFonts w:ascii="Arial" w:hAnsi="Arial" w:cs="Arial"/>
        </w:rPr>
        <w:t>implementação</w:t>
      </w:r>
      <w:proofErr w:type="gramEnd"/>
      <w:r>
        <w:rPr>
          <w:rFonts w:ascii="Arial" w:hAnsi="Arial" w:cs="Arial"/>
        </w:rPr>
        <w:t xml:space="preserve"> do modelo relacional proposto por E. F. </w:t>
      </w:r>
      <w:proofErr w:type="spellStart"/>
      <w:r>
        <w:rPr>
          <w:rFonts w:ascii="Arial" w:hAnsi="Arial" w:cs="Arial"/>
        </w:rPr>
        <w:t>Codd</w:t>
      </w:r>
      <w:proofErr w:type="spellEnd"/>
      <w:r>
        <w:rPr>
          <w:rFonts w:ascii="Arial" w:hAnsi="Arial" w:cs="Arial"/>
        </w:rPr>
        <w:t>. O nome original da linguagem era SEQUEL, acrônimo para "</w:t>
      </w:r>
      <w:proofErr w:type="spellStart"/>
      <w:r>
        <w:rPr>
          <w:rFonts w:ascii="Arial" w:hAnsi="Arial" w:cs="Arial"/>
        </w:rPr>
        <w:t>Structured</w:t>
      </w:r>
      <w:proofErr w:type="spellEnd"/>
      <w:r>
        <w:rPr>
          <w:rFonts w:ascii="Arial" w:hAnsi="Arial" w:cs="Arial"/>
        </w:rPr>
        <w:t xml:space="preserve"> </w:t>
      </w:r>
      <w:proofErr w:type="spellStart"/>
      <w:r>
        <w:rPr>
          <w:rFonts w:ascii="Arial" w:hAnsi="Arial" w:cs="Arial"/>
        </w:rPr>
        <w:t>English</w:t>
      </w:r>
      <w:proofErr w:type="spellEnd"/>
      <w:r>
        <w:rPr>
          <w:rFonts w:ascii="Arial" w:hAnsi="Arial" w:cs="Arial"/>
        </w:rPr>
        <w:t xml:space="preserve"> </w:t>
      </w:r>
      <w:proofErr w:type="spellStart"/>
      <w:r>
        <w:rPr>
          <w:rFonts w:ascii="Arial" w:hAnsi="Arial" w:cs="Arial"/>
        </w:rPr>
        <w:t>Query</w:t>
      </w:r>
      <w:proofErr w:type="spellEnd"/>
      <w:r>
        <w:rPr>
          <w:rFonts w:ascii="Arial" w:hAnsi="Arial" w:cs="Arial"/>
        </w:rPr>
        <w:t xml:space="preserve"> </w:t>
      </w:r>
      <w:proofErr w:type="spellStart"/>
      <w:r>
        <w:rPr>
          <w:rFonts w:ascii="Arial" w:hAnsi="Arial" w:cs="Arial"/>
        </w:rPr>
        <w:t>Language</w:t>
      </w:r>
      <w:proofErr w:type="spellEnd"/>
      <w:r>
        <w:rPr>
          <w:rFonts w:ascii="Arial" w:hAnsi="Arial" w:cs="Arial"/>
        </w:rPr>
        <w:t>" (Linguagem de Consulta Estruturada em Inglês), vindo daí o fato de, até hoje, a sigla, em inglês, ser comumente pronunciada "</w:t>
      </w:r>
      <w:proofErr w:type="spellStart"/>
      <w:r>
        <w:rPr>
          <w:rFonts w:ascii="Arial" w:hAnsi="Arial" w:cs="Arial"/>
        </w:rPr>
        <w:t>síquel</w:t>
      </w:r>
      <w:proofErr w:type="spellEnd"/>
      <w:r>
        <w:rPr>
          <w:rFonts w:ascii="Arial" w:hAnsi="Arial" w:cs="Arial"/>
        </w:rPr>
        <w:t>" ao invés de "</w:t>
      </w:r>
      <w:proofErr w:type="spellStart"/>
      <w:r>
        <w:rPr>
          <w:rFonts w:ascii="Arial" w:hAnsi="Arial" w:cs="Arial"/>
        </w:rPr>
        <w:t>és-kiú-él</w:t>
      </w:r>
      <w:proofErr w:type="spellEnd"/>
      <w:r>
        <w:rPr>
          <w:rFonts w:ascii="Arial" w:hAnsi="Arial" w:cs="Arial"/>
        </w:rPr>
        <w:t xml:space="preserve">", letra a letra. A linguagem SQL foi muito popularizada nos anos 70, e atualmente conta com boas interfaces </w:t>
      </w:r>
      <w:r>
        <w:rPr>
          <w:rFonts w:ascii="Arial" w:hAnsi="Arial" w:cs="Arial"/>
        </w:rPr>
        <w:lastRenderedPageBreak/>
        <w:t xml:space="preserve">gráficas e novos recursos que, certamente, fazem dela a melhor linguagem de acesso a banco de dados. </w:t>
      </w:r>
    </w:p>
    <w:p w:rsidR="00F1068C" w:rsidRDefault="00F1068C" w:rsidP="004F2251">
      <w:pPr>
        <w:spacing w:line="360" w:lineRule="auto"/>
        <w:ind w:firstLine="708"/>
        <w:jc w:val="both"/>
      </w:pPr>
      <w:r>
        <w:rPr>
          <w:rFonts w:ascii="Arial" w:hAnsi="Arial" w:cs="Arial"/>
        </w:rPr>
        <w:t xml:space="preserve">A linguagem é um padrão de banco de dados. Isto por ser uma linguagem simples e fácil. Em 1999 a SQL adota expressões regulares de emparelhamento, </w:t>
      </w:r>
      <w:proofErr w:type="spellStart"/>
      <w:r>
        <w:rPr>
          <w:rFonts w:ascii="Arial" w:hAnsi="Arial" w:cs="Arial"/>
        </w:rPr>
        <w:t>queries</w:t>
      </w:r>
      <w:proofErr w:type="spellEnd"/>
      <w:r>
        <w:rPr>
          <w:rFonts w:ascii="Arial" w:hAnsi="Arial" w:cs="Arial"/>
        </w:rPr>
        <w:t xml:space="preserve"> </w:t>
      </w:r>
      <w:proofErr w:type="gramStart"/>
      <w:r>
        <w:rPr>
          <w:rFonts w:ascii="Arial" w:hAnsi="Arial" w:cs="Arial"/>
        </w:rPr>
        <w:t>2</w:t>
      </w:r>
      <w:proofErr w:type="gramEnd"/>
      <w:r>
        <w:rPr>
          <w:rFonts w:ascii="Arial" w:hAnsi="Arial" w:cs="Arial"/>
        </w:rPr>
        <w:t xml:space="preserve"> recursivas e gatilhos (</w:t>
      </w:r>
      <w:proofErr w:type="spellStart"/>
      <w:r>
        <w:rPr>
          <w:rFonts w:ascii="Arial" w:hAnsi="Arial" w:cs="Arial"/>
        </w:rPr>
        <w:t>triggers</w:t>
      </w:r>
      <w:proofErr w:type="spellEnd"/>
      <w:r>
        <w:rPr>
          <w:rFonts w:ascii="Arial" w:hAnsi="Arial" w:cs="Arial"/>
        </w:rPr>
        <w:t xml:space="preserve">). Em 2003 a SQL incorpora características relacionadas ao XML, sequências padronizadas e colunas com valores de </w:t>
      </w:r>
      <w:proofErr w:type="gramStart"/>
      <w:r>
        <w:rPr>
          <w:rFonts w:ascii="Arial" w:hAnsi="Arial" w:cs="Arial"/>
        </w:rPr>
        <w:t>auto generalização</w:t>
      </w:r>
      <w:proofErr w:type="gramEnd"/>
      <w:r>
        <w:rPr>
          <w:rFonts w:ascii="Arial" w:hAnsi="Arial" w:cs="Arial"/>
        </w:rPr>
        <w:t xml:space="preserve"> (inclusive </w:t>
      </w:r>
      <w:proofErr w:type="spellStart"/>
      <w:r>
        <w:rPr>
          <w:rFonts w:ascii="Arial" w:hAnsi="Arial" w:cs="Arial"/>
        </w:rPr>
        <w:t>colunas-identidade</w:t>
      </w:r>
      <w:proofErr w:type="spellEnd"/>
      <w:r>
        <w:rPr>
          <w:rFonts w:ascii="Arial" w:hAnsi="Arial" w:cs="Arial"/>
        </w:rPr>
        <w:t xml:space="preserve">). </w:t>
      </w:r>
    </w:p>
    <w:p w:rsidR="00F1068C" w:rsidRDefault="00F1068C" w:rsidP="004F2251">
      <w:pPr>
        <w:spacing w:line="360" w:lineRule="auto"/>
        <w:ind w:firstLine="708"/>
        <w:jc w:val="both"/>
      </w:pPr>
      <w:r>
        <w:rPr>
          <w:rFonts w:ascii="Arial" w:hAnsi="Arial" w:cs="Arial"/>
        </w:rPr>
        <w:t>A SQL, embora padronizada pela ANSI e ISO, possui muitas variações e extensões produzidos pelos diferentes fabricantes de sistemas gerenciadores de bases de dados. Tipicamente a linguagem pode ser migrada de plataforma para plataforma sem mudanças estruturais principais.</w:t>
      </w:r>
    </w:p>
    <w:p w:rsidR="00F1068C" w:rsidRDefault="00F1068C" w:rsidP="004F2251">
      <w:pPr>
        <w:spacing w:line="360" w:lineRule="auto"/>
        <w:ind w:firstLine="708"/>
        <w:jc w:val="both"/>
      </w:pPr>
      <w:r>
        <w:rPr>
          <w:rFonts w:ascii="Arial" w:hAnsi="Arial" w:cs="Arial"/>
        </w:rPr>
        <w:t xml:space="preserve">A SQL pode ser dividida em: </w:t>
      </w:r>
    </w:p>
    <w:p w:rsidR="00F1068C" w:rsidRDefault="00F1068C" w:rsidP="004F2251">
      <w:pPr>
        <w:spacing w:line="360" w:lineRule="auto"/>
        <w:jc w:val="both"/>
      </w:pPr>
      <w:r>
        <w:rPr>
          <w:rFonts w:ascii="Symbol" w:eastAsia="Symbol" w:hAnsi="Symbol" w:cs="Symbol"/>
        </w:rPr>
        <w:t></w:t>
      </w:r>
      <w:r>
        <w:rPr>
          <w:rFonts w:ascii="Arial" w:eastAsia="Arial" w:hAnsi="Arial" w:cs="Arial"/>
        </w:rPr>
        <w:t xml:space="preserve"> </w:t>
      </w:r>
      <w:r>
        <w:rPr>
          <w:rFonts w:ascii="Arial" w:hAnsi="Arial" w:cs="Arial"/>
        </w:rPr>
        <w:t xml:space="preserve">DML - Linguagem de Manipulação de Dados A DML (Data </w:t>
      </w:r>
      <w:proofErr w:type="spellStart"/>
      <w:r>
        <w:rPr>
          <w:rFonts w:ascii="Arial" w:hAnsi="Arial" w:cs="Arial"/>
        </w:rPr>
        <w:t>Manipulation</w:t>
      </w:r>
      <w:proofErr w:type="spellEnd"/>
      <w:r>
        <w:rPr>
          <w:rFonts w:ascii="Arial" w:hAnsi="Arial" w:cs="Arial"/>
        </w:rPr>
        <w:t xml:space="preserve"> </w:t>
      </w:r>
      <w:proofErr w:type="spellStart"/>
      <w:r>
        <w:rPr>
          <w:rFonts w:ascii="Arial" w:hAnsi="Arial" w:cs="Arial"/>
        </w:rPr>
        <w:t>Language</w:t>
      </w:r>
      <w:proofErr w:type="spellEnd"/>
      <w:r>
        <w:rPr>
          <w:rFonts w:ascii="Arial" w:hAnsi="Arial" w:cs="Arial"/>
        </w:rPr>
        <w:t>) é um subconjunto da linguagem usada para inserir (INSERT), atualizar (UPDATE) e apagar (</w:t>
      </w:r>
      <w:proofErr w:type="gramStart"/>
      <w:r>
        <w:rPr>
          <w:rFonts w:ascii="Arial" w:hAnsi="Arial" w:cs="Arial"/>
        </w:rPr>
        <w:t>DELETE</w:t>
      </w:r>
      <w:proofErr w:type="gramEnd"/>
      <w:r>
        <w:rPr>
          <w:rFonts w:ascii="Arial" w:hAnsi="Arial" w:cs="Arial"/>
        </w:rPr>
        <w:t xml:space="preserve">) dados de uma tabela existente. </w:t>
      </w:r>
    </w:p>
    <w:p w:rsidR="00F1068C" w:rsidRDefault="00F1068C" w:rsidP="004F2251">
      <w:pPr>
        <w:spacing w:line="360" w:lineRule="auto"/>
        <w:jc w:val="both"/>
        <w:rPr>
          <w:rFonts w:ascii="Arial" w:hAnsi="Arial" w:cs="Arial"/>
        </w:rPr>
      </w:pPr>
    </w:p>
    <w:p w:rsidR="00F1068C" w:rsidRDefault="00F1068C" w:rsidP="004F2251">
      <w:pPr>
        <w:spacing w:line="360" w:lineRule="auto"/>
        <w:jc w:val="both"/>
      </w:pPr>
      <w:r>
        <w:rPr>
          <w:rFonts w:ascii="Symbol" w:eastAsia="Symbol" w:hAnsi="Symbol" w:cs="Symbol"/>
        </w:rPr>
        <w:t></w:t>
      </w:r>
      <w:r>
        <w:rPr>
          <w:rFonts w:ascii="Arial" w:eastAsia="Arial" w:hAnsi="Arial" w:cs="Arial"/>
        </w:rPr>
        <w:t xml:space="preserve"> </w:t>
      </w:r>
      <w:r>
        <w:rPr>
          <w:rFonts w:ascii="Arial" w:hAnsi="Arial" w:cs="Arial"/>
        </w:rPr>
        <w:t xml:space="preserve">DDL - Linguagem de Definição de Dados A DDL (Data </w:t>
      </w:r>
      <w:proofErr w:type="spellStart"/>
      <w:r>
        <w:rPr>
          <w:rFonts w:ascii="Arial" w:hAnsi="Arial" w:cs="Arial"/>
        </w:rPr>
        <w:t>Definition</w:t>
      </w:r>
      <w:proofErr w:type="spellEnd"/>
      <w:r>
        <w:rPr>
          <w:rFonts w:ascii="Arial" w:hAnsi="Arial" w:cs="Arial"/>
        </w:rPr>
        <w:t xml:space="preserve"> </w:t>
      </w:r>
      <w:proofErr w:type="spellStart"/>
      <w:r>
        <w:rPr>
          <w:rFonts w:ascii="Arial" w:hAnsi="Arial" w:cs="Arial"/>
        </w:rPr>
        <w:t>Language</w:t>
      </w:r>
      <w:proofErr w:type="spellEnd"/>
      <w:r>
        <w:rPr>
          <w:rFonts w:ascii="Arial" w:hAnsi="Arial" w:cs="Arial"/>
        </w:rPr>
        <w:t xml:space="preserve">) permite ao utilizador definir tabelas novas e elementos associados. A maioria dos bancos de dados de SQL comerciais tem extensões proprietárias no DDL. Os comandos básicos da DDL são poucos: CREATE - cria um objeto dentro da base de dados; DROP - apaga um objeto do banco de dados; e ALTER - permite ao usuário alterar um objeto, por exemplo, adicionando uma coluna a uma tabela existente. </w:t>
      </w:r>
    </w:p>
    <w:p w:rsidR="00F1068C" w:rsidRDefault="00F1068C" w:rsidP="004F2251">
      <w:pPr>
        <w:spacing w:line="360" w:lineRule="auto"/>
        <w:jc w:val="both"/>
        <w:rPr>
          <w:rFonts w:ascii="Arial" w:hAnsi="Arial" w:cs="Arial"/>
        </w:rPr>
      </w:pPr>
    </w:p>
    <w:p w:rsidR="00F1068C" w:rsidRDefault="00F1068C" w:rsidP="004F2251">
      <w:pPr>
        <w:spacing w:line="360" w:lineRule="auto"/>
        <w:jc w:val="both"/>
      </w:pPr>
      <w:r>
        <w:rPr>
          <w:rFonts w:ascii="Symbol" w:eastAsia="Symbol" w:hAnsi="Symbol" w:cs="Symbol"/>
        </w:rPr>
        <w:t></w:t>
      </w:r>
      <w:r>
        <w:rPr>
          <w:rFonts w:ascii="Arial" w:eastAsia="Arial" w:hAnsi="Arial" w:cs="Arial"/>
        </w:rPr>
        <w:t xml:space="preserve"> </w:t>
      </w:r>
      <w:r>
        <w:rPr>
          <w:rFonts w:ascii="Arial" w:hAnsi="Arial" w:cs="Arial"/>
        </w:rPr>
        <w:t xml:space="preserve">DCL - Linguagem de Controle de Dados O DCL (Data </w:t>
      </w:r>
      <w:proofErr w:type="spellStart"/>
      <w:r>
        <w:rPr>
          <w:rFonts w:ascii="Arial" w:hAnsi="Arial" w:cs="Arial"/>
        </w:rPr>
        <w:t>Control</w:t>
      </w:r>
      <w:proofErr w:type="spellEnd"/>
      <w:r>
        <w:rPr>
          <w:rFonts w:ascii="Arial" w:hAnsi="Arial" w:cs="Arial"/>
        </w:rPr>
        <w:t xml:space="preserve"> </w:t>
      </w:r>
      <w:proofErr w:type="spellStart"/>
      <w:r>
        <w:rPr>
          <w:rFonts w:ascii="Arial" w:hAnsi="Arial" w:cs="Arial"/>
        </w:rPr>
        <w:t>Language</w:t>
      </w:r>
      <w:proofErr w:type="spellEnd"/>
      <w:r>
        <w:rPr>
          <w:rFonts w:ascii="Arial" w:hAnsi="Arial" w:cs="Arial"/>
        </w:rPr>
        <w:t xml:space="preserve">) controla os aspectos de autorização de dados e licenças de usuários para controlar quem tem acesso para ver ou manipular dados dentro do banco de dados. Seus comandos mais importantes são: GRANT - autoriza ao usuário executar ou </w:t>
      </w:r>
      <w:proofErr w:type="spellStart"/>
      <w:r>
        <w:rPr>
          <w:rFonts w:ascii="Arial" w:hAnsi="Arial" w:cs="Arial"/>
        </w:rPr>
        <w:t>setar</w:t>
      </w:r>
      <w:proofErr w:type="spellEnd"/>
      <w:r>
        <w:rPr>
          <w:rFonts w:ascii="Arial" w:hAnsi="Arial" w:cs="Arial"/>
        </w:rPr>
        <w:t xml:space="preserve"> operações; e REVOKE - remove ou restringe a capacidade de um usuário de executar operações. </w:t>
      </w:r>
    </w:p>
    <w:p w:rsidR="00F1068C" w:rsidRPr="009932FD" w:rsidRDefault="00F1068C" w:rsidP="004F2251">
      <w:pPr>
        <w:spacing w:line="360" w:lineRule="auto"/>
        <w:jc w:val="both"/>
        <w:rPr>
          <w:rFonts w:ascii="Arial" w:hAnsi="Arial" w:cs="Arial"/>
          <w:b/>
        </w:rPr>
      </w:pPr>
    </w:p>
    <w:p w:rsidR="009932FD" w:rsidRPr="00C93040" w:rsidRDefault="00F57DC1" w:rsidP="00955A27">
      <w:pPr>
        <w:pStyle w:val="Ttulo1"/>
        <w:spacing w:line="360" w:lineRule="auto"/>
        <w:rPr>
          <w:sz w:val="28"/>
          <w:szCs w:val="28"/>
        </w:rPr>
      </w:pPr>
      <w:bookmarkStart w:id="54" w:name="_Toc497429795"/>
      <w:r>
        <w:rPr>
          <w:sz w:val="28"/>
          <w:szCs w:val="28"/>
        </w:rPr>
        <w:t xml:space="preserve">2.9 </w:t>
      </w:r>
      <w:r w:rsidR="009932FD" w:rsidRPr="00F57DC1">
        <w:rPr>
          <w:sz w:val="28"/>
          <w:szCs w:val="28"/>
        </w:rPr>
        <w:t>PHP</w:t>
      </w:r>
      <w:bookmarkEnd w:id="54"/>
    </w:p>
    <w:p w:rsidR="00F1068C" w:rsidRDefault="009932FD" w:rsidP="004F2251">
      <w:pPr>
        <w:spacing w:line="360" w:lineRule="auto"/>
        <w:ind w:firstLine="709"/>
        <w:jc w:val="both"/>
        <w:rPr>
          <w:rFonts w:ascii="Arial" w:hAnsi="Arial" w:cs="Arial"/>
        </w:rPr>
      </w:pPr>
      <w:r w:rsidRPr="009932FD">
        <w:rPr>
          <w:rFonts w:ascii="Arial" w:hAnsi="Arial" w:cs="Arial"/>
        </w:rPr>
        <w:t>O PHP é uma linguagem de programação open source muito utilizada atualmente, inclusive pelo FACEBOOK. O código PHP é executado no lado servidor capaz de gerar conteúdo dinâmico que é mostrado no browser para o usuário.</w:t>
      </w:r>
    </w:p>
    <w:p w:rsidR="009932FD" w:rsidRDefault="009932FD" w:rsidP="00955A27">
      <w:pPr>
        <w:spacing w:line="360" w:lineRule="auto"/>
        <w:rPr>
          <w:rFonts w:ascii="Arial" w:hAnsi="Arial" w:cs="Arial"/>
        </w:rPr>
      </w:pPr>
    </w:p>
    <w:p w:rsidR="009932FD" w:rsidRPr="00C93040" w:rsidRDefault="00F57DC1" w:rsidP="00C93040">
      <w:pPr>
        <w:pStyle w:val="Ttulo1"/>
        <w:numPr>
          <w:ilvl w:val="0"/>
          <w:numId w:val="0"/>
        </w:numPr>
        <w:spacing w:line="360" w:lineRule="auto"/>
        <w:rPr>
          <w:b w:val="0"/>
        </w:rPr>
      </w:pPr>
      <w:bookmarkStart w:id="55" w:name="_Toc497429796"/>
      <w:r>
        <w:rPr>
          <w:sz w:val="28"/>
          <w:szCs w:val="28"/>
        </w:rPr>
        <w:t xml:space="preserve">2.10 </w:t>
      </w:r>
      <w:proofErr w:type="spellStart"/>
      <w:r w:rsidR="009932FD" w:rsidRPr="00F57DC1">
        <w:rPr>
          <w:sz w:val="28"/>
          <w:szCs w:val="28"/>
        </w:rPr>
        <w:t>Jquery</w:t>
      </w:r>
      <w:bookmarkEnd w:id="55"/>
      <w:proofErr w:type="spellEnd"/>
    </w:p>
    <w:p w:rsidR="00F1068C" w:rsidRDefault="009932FD" w:rsidP="004F2251">
      <w:pPr>
        <w:spacing w:line="360" w:lineRule="auto"/>
        <w:ind w:firstLine="709"/>
        <w:jc w:val="both"/>
        <w:rPr>
          <w:rFonts w:ascii="Arial" w:hAnsi="Arial" w:cs="Arial"/>
        </w:rPr>
      </w:pPr>
      <w:r>
        <w:rPr>
          <w:rFonts w:ascii="Arial" w:hAnsi="Arial" w:cs="Arial"/>
        </w:rPr>
        <w:t>Dentre várias biblioteca</w:t>
      </w:r>
      <w:r w:rsidR="009D4724">
        <w:rPr>
          <w:rFonts w:ascii="Arial" w:hAnsi="Arial" w:cs="Arial"/>
        </w:rPr>
        <w:t>s</w:t>
      </w:r>
      <w:r>
        <w:rPr>
          <w:rFonts w:ascii="Arial" w:hAnsi="Arial" w:cs="Arial"/>
        </w:rPr>
        <w:t>, o JQUERY é uma</w:t>
      </w:r>
      <w:r w:rsidR="009D4724">
        <w:rPr>
          <w:rFonts w:ascii="Arial" w:hAnsi="Arial" w:cs="Arial"/>
        </w:rPr>
        <w:t xml:space="preserve"> das mais utilizadas atualmente, Detentora de uma grande quantidade de funções que auxiliam o programador no desenvolvimento. Além de interagir com o HTML, o JQUERY é capaz de enviar e receber informações do servidor através de solicitações HTTP.</w:t>
      </w:r>
    </w:p>
    <w:p w:rsidR="00F1068C" w:rsidRDefault="00F1068C" w:rsidP="00955A27">
      <w:pPr>
        <w:spacing w:line="360" w:lineRule="auto"/>
        <w:rPr>
          <w:rFonts w:ascii="Arial" w:hAnsi="Arial" w:cs="Arial"/>
        </w:rPr>
      </w:pPr>
    </w:p>
    <w:p w:rsidR="009D4724" w:rsidRPr="00F57DC1" w:rsidRDefault="00F57DC1" w:rsidP="00F57DC1">
      <w:pPr>
        <w:pStyle w:val="Ttulo1"/>
        <w:rPr>
          <w:sz w:val="28"/>
          <w:szCs w:val="28"/>
        </w:rPr>
      </w:pPr>
      <w:bookmarkStart w:id="56" w:name="_Toc497429797"/>
      <w:r>
        <w:rPr>
          <w:sz w:val="28"/>
          <w:szCs w:val="28"/>
        </w:rPr>
        <w:t xml:space="preserve">2.11 </w:t>
      </w:r>
      <w:r w:rsidR="009D4724" w:rsidRPr="00F57DC1">
        <w:rPr>
          <w:sz w:val="28"/>
          <w:szCs w:val="28"/>
        </w:rPr>
        <w:t>HTML</w:t>
      </w:r>
      <w:bookmarkEnd w:id="56"/>
    </w:p>
    <w:p w:rsidR="00955A27" w:rsidRDefault="00955A27" w:rsidP="00955A27">
      <w:pPr>
        <w:spacing w:line="360" w:lineRule="auto"/>
        <w:ind w:firstLine="709"/>
        <w:rPr>
          <w:rFonts w:ascii="Helvetica" w:hAnsi="Helvetica"/>
          <w:color w:val="333333"/>
          <w:shd w:val="clear" w:color="auto" w:fill="FFFFFF"/>
        </w:rPr>
      </w:pPr>
    </w:p>
    <w:p w:rsidR="00B0470D" w:rsidRDefault="00B0470D" w:rsidP="004F2251">
      <w:pPr>
        <w:spacing w:line="360" w:lineRule="auto"/>
        <w:ind w:firstLine="709"/>
        <w:jc w:val="both"/>
        <w:rPr>
          <w:rFonts w:ascii="Arial" w:hAnsi="Arial" w:cs="Arial"/>
        </w:rPr>
      </w:pPr>
      <w:r>
        <w:rPr>
          <w:rFonts w:ascii="Helvetica" w:hAnsi="Helvetica"/>
          <w:color w:val="333333"/>
          <w:shd w:val="clear" w:color="auto" w:fill="FFFFFF"/>
        </w:rPr>
        <w:t xml:space="preserve">A linguagem HTML foi criada por </w:t>
      </w:r>
      <w:proofErr w:type="spellStart"/>
      <w:r>
        <w:rPr>
          <w:rFonts w:ascii="Helvetica" w:hAnsi="Helvetica"/>
          <w:color w:val="333333"/>
          <w:shd w:val="clear" w:color="auto" w:fill="FFFFFF"/>
        </w:rPr>
        <w:t>Tim</w:t>
      </w:r>
      <w:proofErr w:type="spellEnd"/>
      <w:r>
        <w:rPr>
          <w:rFonts w:ascii="Helvetica" w:hAnsi="Helvetica"/>
          <w:color w:val="333333"/>
          <w:shd w:val="clear" w:color="auto" w:fill="FFFFFF"/>
        </w:rPr>
        <w:t xml:space="preserve"> </w:t>
      </w:r>
      <w:proofErr w:type="spellStart"/>
      <w:r>
        <w:rPr>
          <w:rFonts w:ascii="Helvetica" w:hAnsi="Helvetica"/>
          <w:color w:val="333333"/>
          <w:shd w:val="clear" w:color="auto" w:fill="FFFFFF"/>
        </w:rPr>
        <w:t>Barners</w:t>
      </w:r>
      <w:proofErr w:type="spellEnd"/>
      <w:r>
        <w:rPr>
          <w:rFonts w:ascii="Helvetica" w:hAnsi="Helvetica"/>
          <w:color w:val="333333"/>
          <w:shd w:val="clear" w:color="auto" w:fill="FFFFFF"/>
        </w:rPr>
        <w:t xml:space="preserve"> Lee nos anos 1990. As especificações da linguagem são controladas </w:t>
      </w:r>
      <w:proofErr w:type="gramStart"/>
      <w:r>
        <w:rPr>
          <w:rFonts w:ascii="Helvetica" w:hAnsi="Helvetica"/>
          <w:color w:val="333333"/>
          <w:shd w:val="clear" w:color="auto" w:fill="FFFFFF"/>
        </w:rPr>
        <w:t>pela World</w:t>
      </w:r>
      <w:proofErr w:type="gramEnd"/>
      <w:r>
        <w:rPr>
          <w:rFonts w:ascii="Helvetica" w:hAnsi="Helvetica"/>
          <w:color w:val="333333"/>
          <w:shd w:val="clear" w:color="auto" w:fill="FFFFFF"/>
        </w:rPr>
        <w:t xml:space="preserve"> </w:t>
      </w:r>
      <w:proofErr w:type="spellStart"/>
      <w:r>
        <w:rPr>
          <w:rFonts w:ascii="Helvetica" w:hAnsi="Helvetica"/>
          <w:color w:val="333333"/>
          <w:shd w:val="clear" w:color="auto" w:fill="FFFFFF"/>
        </w:rPr>
        <w:t>Wide</w:t>
      </w:r>
      <w:proofErr w:type="spellEnd"/>
      <w:r>
        <w:rPr>
          <w:rFonts w:ascii="Helvetica" w:hAnsi="Helvetica"/>
          <w:color w:val="333333"/>
          <w:shd w:val="clear" w:color="auto" w:fill="FFFFFF"/>
        </w:rPr>
        <w:t xml:space="preserve"> Web Consortium.</w:t>
      </w:r>
    </w:p>
    <w:p w:rsidR="009D4724" w:rsidRDefault="009D4724" w:rsidP="004F2251">
      <w:pPr>
        <w:spacing w:line="360" w:lineRule="auto"/>
        <w:jc w:val="both"/>
        <w:rPr>
          <w:rFonts w:ascii="Arial" w:hAnsi="Arial" w:cs="Arial"/>
        </w:rPr>
      </w:pPr>
      <w:r>
        <w:rPr>
          <w:rFonts w:ascii="Arial" w:hAnsi="Arial" w:cs="Arial"/>
        </w:rPr>
        <w:t xml:space="preserve">Ao contrário do que muitos pensam, o HTML não é uma linguagem de </w:t>
      </w:r>
      <w:proofErr w:type="spellStart"/>
      <w:r>
        <w:rPr>
          <w:rFonts w:ascii="Arial" w:hAnsi="Arial" w:cs="Arial"/>
        </w:rPr>
        <w:t>progração</w:t>
      </w:r>
      <w:proofErr w:type="spellEnd"/>
      <w:r>
        <w:rPr>
          <w:rFonts w:ascii="Arial" w:hAnsi="Arial" w:cs="Arial"/>
        </w:rPr>
        <w:t xml:space="preserve"> e sim uma linguagem de marcaç</w:t>
      </w:r>
      <w:r w:rsidR="007D4734">
        <w:rPr>
          <w:rFonts w:ascii="Arial" w:hAnsi="Arial" w:cs="Arial"/>
        </w:rPr>
        <w:t xml:space="preserve">ão de texto, utilizada na construção de páginas para a internet, já está na versão </w:t>
      </w:r>
      <w:proofErr w:type="gramStart"/>
      <w:r w:rsidR="007D4734">
        <w:rPr>
          <w:rFonts w:ascii="Arial" w:hAnsi="Arial" w:cs="Arial"/>
        </w:rPr>
        <w:t>5</w:t>
      </w:r>
      <w:proofErr w:type="gramEnd"/>
      <w:r w:rsidR="007D4734">
        <w:rPr>
          <w:rFonts w:ascii="Arial" w:hAnsi="Arial" w:cs="Arial"/>
        </w:rPr>
        <w:t xml:space="preserve"> atualmente. Essa linguagem possui </w:t>
      </w:r>
      <w:proofErr w:type="spellStart"/>
      <w:r w:rsidR="000A2E26">
        <w:rPr>
          <w:rFonts w:ascii="Arial" w:hAnsi="Arial" w:cs="Arial"/>
        </w:rPr>
        <w:t>TAGs</w:t>
      </w:r>
      <w:proofErr w:type="spellEnd"/>
      <w:r w:rsidR="000A2E26">
        <w:rPr>
          <w:rFonts w:ascii="Arial" w:hAnsi="Arial" w:cs="Arial"/>
        </w:rPr>
        <w:t xml:space="preserve"> (marcadores que identificam cada elemento)</w:t>
      </w:r>
      <w:r w:rsidR="007D4734">
        <w:rPr>
          <w:rFonts w:ascii="Arial" w:hAnsi="Arial" w:cs="Arial"/>
        </w:rPr>
        <w:t xml:space="preserve"> que são interpretadas pelo browser que </w:t>
      </w:r>
      <w:proofErr w:type="spellStart"/>
      <w:r w:rsidR="007D4734">
        <w:rPr>
          <w:rFonts w:ascii="Arial" w:hAnsi="Arial" w:cs="Arial"/>
        </w:rPr>
        <w:t>plota</w:t>
      </w:r>
      <w:proofErr w:type="spellEnd"/>
      <w:r w:rsidR="007D4734">
        <w:rPr>
          <w:rFonts w:ascii="Arial" w:hAnsi="Arial" w:cs="Arial"/>
        </w:rPr>
        <w:t xml:space="preserve"> na tela as informações.</w:t>
      </w:r>
      <w:r w:rsidR="00B0470D">
        <w:rPr>
          <w:rFonts w:ascii="Arial" w:hAnsi="Arial" w:cs="Arial"/>
        </w:rPr>
        <w:t xml:space="preserve"> </w:t>
      </w:r>
    </w:p>
    <w:p w:rsidR="00F1068C" w:rsidRDefault="00F1068C" w:rsidP="00A01550">
      <w:pPr>
        <w:pStyle w:val="Ttulo1"/>
        <w:numPr>
          <w:ilvl w:val="0"/>
          <w:numId w:val="0"/>
        </w:numPr>
      </w:pPr>
      <w:bookmarkStart w:id="57" w:name="_Toc497429798"/>
      <w:r>
        <w:rPr>
          <w:sz w:val="28"/>
          <w:szCs w:val="28"/>
        </w:rPr>
        <w:t>2.</w:t>
      </w:r>
      <w:r w:rsidR="00F57DC1">
        <w:rPr>
          <w:sz w:val="28"/>
          <w:szCs w:val="28"/>
        </w:rPr>
        <w:t xml:space="preserve">12 </w:t>
      </w:r>
      <w:proofErr w:type="spellStart"/>
      <w:r>
        <w:rPr>
          <w:sz w:val="28"/>
          <w:szCs w:val="28"/>
        </w:rPr>
        <w:t>Python</w:t>
      </w:r>
      <w:bookmarkEnd w:id="57"/>
      <w:proofErr w:type="spellEnd"/>
    </w:p>
    <w:p w:rsidR="00F1068C" w:rsidRDefault="00F1068C">
      <w:pPr>
        <w:spacing w:line="360" w:lineRule="auto"/>
        <w:rPr>
          <w:rFonts w:ascii="Arial" w:hAnsi="Arial" w:cs="Arial"/>
          <w:b/>
          <w:sz w:val="28"/>
          <w:szCs w:val="28"/>
        </w:rPr>
      </w:pPr>
    </w:p>
    <w:p w:rsidR="00F1068C" w:rsidRDefault="00F1068C" w:rsidP="004F2251">
      <w:pPr>
        <w:spacing w:line="360" w:lineRule="auto"/>
        <w:ind w:firstLine="708"/>
        <w:jc w:val="both"/>
      </w:pPr>
      <w:proofErr w:type="spellStart"/>
      <w:r>
        <w:rPr>
          <w:rFonts w:ascii="Arial" w:hAnsi="Arial" w:cs="Arial"/>
        </w:rPr>
        <w:t>Python</w:t>
      </w:r>
      <w:proofErr w:type="spellEnd"/>
      <w:r>
        <w:rPr>
          <w:rFonts w:ascii="Arial" w:hAnsi="Arial" w:cs="Arial"/>
        </w:rPr>
        <w:t xml:space="preserve"> é uma linguagem de programação de alto nível lançada por Guido van </w:t>
      </w:r>
      <w:proofErr w:type="spellStart"/>
      <w:r>
        <w:rPr>
          <w:rFonts w:ascii="Arial" w:hAnsi="Arial" w:cs="Arial"/>
        </w:rPr>
        <w:t>Rossum</w:t>
      </w:r>
      <w:proofErr w:type="spellEnd"/>
      <w:r>
        <w:rPr>
          <w:rFonts w:ascii="Arial" w:hAnsi="Arial" w:cs="Arial"/>
        </w:rPr>
        <w:t xml:space="preserve"> em 1991. Atualmente possui um modelo de desenvolvimento comunitário, aberto e gerenciado pela organização sem fins lucrativos </w:t>
      </w:r>
      <w:proofErr w:type="spellStart"/>
      <w:r>
        <w:rPr>
          <w:rFonts w:ascii="Arial" w:hAnsi="Arial" w:cs="Arial"/>
        </w:rPr>
        <w:t>Python</w:t>
      </w:r>
      <w:proofErr w:type="spellEnd"/>
      <w:r>
        <w:rPr>
          <w:rFonts w:ascii="Arial" w:hAnsi="Arial" w:cs="Arial"/>
        </w:rPr>
        <w:t xml:space="preserve"> Software </w:t>
      </w:r>
      <w:proofErr w:type="spellStart"/>
      <w:r>
        <w:rPr>
          <w:rFonts w:ascii="Arial" w:hAnsi="Arial" w:cs="Arial"/>
        </w:rPr>
        <w:t>Foundation</w:t>
      </w:r>
      <w:proofErr w:type="spellEnd"/>
      <w:r>
        <w:rPr>
          <w:rFonts w:ascii="Arial" w:hAnsi="Arial" w:cs="Arial"/>
        </w:rPr>
        <w:t>. A linguagem foi projetada com a filosofia de enfatizar a importância do esforço do programador sobre o esforço computacional. Prioriza a legibilidade do código sobre a velocidade ou expressividade. Combina uma sintaxe concisa e clara com os recursos poderosos de sua biblioteca padrão e por módulos e frameworks desenvolvidos por terceiros.</w:t>
      </w:r>
    </w:p>
    <w:p w:rsidR="00F1068C" w:rsidRDefault="00F1068C" w:rsidP="004F2251">
      <w:pPr>
        <w:spacing w:line="360" w:lineRule="auto"/>
        <w:ind w:firstLine="708"/>
        <w:jc w:val="both"/>
      </w:pPr>
      <w:proofErr w:type="spellStart"/>
      <w:r>
        <w:rPr>
          <w:rFonts w:ascii="Arial" w:hAnsi="Arial" w:cs="Arial"/>
        </w:rPr>
        <w:t>Python</w:t>
      </w:r>
      <w:proofErr w:type="spellEnd"/>
      <w:r>
        <w:rPr>
          <w:rFonts w:ascii="Arial" w:hAnsi="Arial" w:cs="Arial"/>
        </w:rPr>
        <w:t xml:space="preserve"> é a principal linguagem utilizada para programar na placa </w:t>
      </w:r>
      <w:proofErr w:type="spellStart"/>
      <w:r>
        <w:rPr>
          <w:rFonts w:ascii="Arial" w:hAnsi="Arial" w:cs="Arial"/>
        </w:rPr>
        <w:t>Raspberry</w:t>
      </w:r>
      <w:proofErr w:type="spellEnd"/>
      <w:r>
        <w:rPr>
          <w:rFonts w:ascii="Arial" w:hAnsi="Arial" w:cs="Arial"/>
        </w:rPr>
        <w:t xml:space="preserve"> PI, uma das poucas linguagens compatíveis com a placa, existem inúmeras possibilidades na utilização da linguagem para fazer programas voltados </w:t>
      </w:r>
      <w:proofErr w:type="gramStart"/>
      <w:r>
        <w:rPr>
          <w:rFonts w:ascii="Arial" w:hAnsi="Arial" w:cs="Arial"/>
        </w:rPr>
        <w:t>a</w:t>
      </w:r>
      <w:proofErr w:type="gramEnd"/>
      <w:r>
        <w:rPr>
          <w:rFonts w:ascii="Arial" w:hAnsi="Arial" w:cs="Arial"/>
        </w:rPr>
        <w:t xml:space="preserve"> funcionalidade da </w:t>
      </w:r>
      <w:proofErr w:type="spellStart"/>
      <w:r>
        <w:rPr>
          <w:rFonts w:ascii="Arial" w:hAnsi="Arial" w:cs="Arial"/>
        </w:rPr>
        <w:t>Raspberry</w:t>
      </w:r>
      <w:proofErr w:type="spellEnd"/>
      <w:r>
        <w:rPr>
          <w:rFonts w:ascii="Arial" w:hAnsi="Arial" w:cs="Arial"/>
        </w:rPr>
        <w:t xml:space="preserve"> PI e seus pinos GPIO. Com ela podemos programar a utilização dos pinos GPIO</w:t>
      </w:r>
      <w:proofErr w:type="gramStart"/>
      <w:r>
        <w:rPr>
          <w:rFonts w:ascii="Arial" w:hAnsi="Arial" w:cs="Arial"/>
        </w:rPr>
        <w:t xml:space="preserve"> por exemplo</w:t>
      </w:r>
      <w:proofErr w:type="gramEnd"/>
      <w:r>
        <w:rPr>
          <w:rFonts w:ascii="Arial" w:hAnsi="Arial" w:cs="Arial"/>
        </w:rPr>
        <w:t xml:space="preserve"> e também utilizar todos os componentes que a placa apresenta como as portas USB, memória interna, HDMI.</w:t>
      </w:r>
    </w:p>
    <w:p w:rsidR="00917DF4" w:rsidRPr="00917DF4" w:rsidRDefault="00F1068C" w:rsidP="00917DF4">
      <w:pPr>
        <w:spacing w:line="360" w:lineRule="auto"/>
        <w:ind w:firstLine="708"/>
        <w:jc w:val="both"/>
        <w:rPr>
          <w:sz w:val="32"/>
          <w:szCs w:val="32"/>
        </w:rPr>
      </w:pPr>
      <w:r>
        <w:rPr>
          <w:rFonts w:ascii="Arial" w:hAnsi="Arial" w:cs="Arial"/>
        </w:rPr>
        <w:lastRenderedPageBreak/>
        <w:t xml:space="preserve">O objetivo principal do projeto é apresentar um programa em </w:t>
      </w:r>
      <w:proofErr w:type="spellStart"/>
      <w:r>
        <w:rPr>
          <w:rFonts w:ascii="Arial" w:hAnsi="Arial" w:cs="Arial"/>
        </w:rPr>
        <w:t>Python</w:t>
      </w:r>
      <w:proofErr w:type="spellEnd"/>
      <w:r>
        <w:rPr>
          <w:rFonts w:ascii="Arial" w:hAnsi="Arial" w:cs="Arial"/>
        </w:rPr>
        <w:t xml:space="preserve"> que ligue e desligue os pinos GPIO recebendo dados via web. O </w:t>
      </w:r>
      <w:proofErr w:type="spellStart"/>
      <w:r>
        <w:rPr>
          <w:rFonts w:ascii="Arial" w:hAnsi="Arial" w:cs="Arial"/>
        </w:rPr>
        <w:t>Python</w:t>
      </w:r>
      <w:proofErr w:type="spellEnd"/>
      <w:r>
        <w:rPr>
          <w:rFonts w:ascii="Arial" w:hAnsi="Arial" w:cs="Arial"/>
        </w:rPr>
        <w:t xml:space="preserve"> será utilizado apenas na placa </w:t>
      </w:r>
      <w:proofErr w:type="spellStart"/>
      <w:r>
        <w:rPr>
          <w:rFonts w:ascii="Arial" w:hAnsi="Arial" w:cs="Arial"/>
        </w:rPr>
        <w:t>Raspberry</w:t>
      </w:r>
      <w:proofErr w:type="spellEnd"/>
      <w:r>
        <w:rPr>
          <w:rFonts w:ascii="Arial" w:hAnsi="Arial" w:cs="Arial"/>
        </w:rPr>
        <w:t xml:space="preserve"> PI que receberá instruções da plataforma web que apresenta linguagens e frameworks distintos de </w:t>
      </w:r>
      <w:proofErr w:type="spellStart"/>
      <w:r>
        <w:rPr>
          <w:rFonts w:ascii="Arial" w:hAnsi="Arial" w:cs="Arial"/>
        </w:rPr>
        <w:t>Python</w:t>
      </w:r>
      <w:proofErr w:type="spellEnd"/>
      <w:r>
        <w:rPr>
          <w:rFonts w:ascii="Arial" w:hAnsi="Arial" w:cs="Arial"/>
        </w:rPr>
        <w:t>. Este irá reconhecer os dados recebidos e processará as informações fazendo assim possível a manipulação dos pinos GPIO segundo as informações recebidas.</w:t>
      </w:r>
    </w:p>
    <w:p w:rsidR="00F1068C" w:rsidRPr="00917DF4" w:rsidRDefault="00F1068C" w:rsidP="00917DF4">
      <w:pPr>
        <w:pStyle w:val="Ttulo1"/>
        <w:numPr>
          <w:ilvl w:val="0"/>
          <w:numId w:val="0"/>
        </w:numPr>
      </w:pPr>
      <w:bookmarkStart w:id="58" w:name="_Toc497429799"/>
      <w:proofErr w:type="gramStart"/>
      <w:r w:rsidRPr="00917DF4">
        <w:rPr>
          <w:sz w:val="28"/>
          <w:szCs w:val="28"/>
        </w:rPr>
        <w:t>3</w:t>
      </w:r>
      <w:proofErr w:type="gramEnd"/>
      <w:r w:rsidRPr="00917DF4">
        <w:rPr>
          <w:sz w:val="28"/>
          <w:szCs w:val="28"/>
        </w:rPr>
        <w:t xml:space="preserve"> METODOLOGIA</w:t>
      </w:r>
      <w:bookmarkEnd w:id="58"/>
    </w:p>
    <w:p w:rsidR="00F1068C" w:rsidRDefault="00F1068C">
      <w:pPr>
        <w:spacing w:line="360" w:lineRule="auto"/>
        <w:rPr>
          <w:rFonts w:ascii="Arial" w:hAnsi="Arial" w:cs="Arial"/>
          <w:color w:val="222222"/>
          <w:sz w:val="28"/>
          <w:szCs w:val="28"/>
          <w:shd w:val="clear" w:color="auto" w:fill="E6E2DD"/>
        </w:rPr>
      </w:pPr>
    </w:p>
    <w:p w:rsidR="00F1068C" w:rsidRDefault="00F1068C" w:rsidP="00955A27">
      <w:pPr>
        <w:spacing w:line="360" w:lineRule="auto"/>
        <w:jc w:val="both"/>
      </w:pPr>
      <w:r>
        <w:rPr>
          <w:rFonts w:ascii="Arial" w:hAnsi="Arial" w:cs="Arial"/>
        </w:rPr>
        <w:tab/>
        <w:t xml:space="preserve">O projeto será desenvolvido em um aplicativo programado em linguagem </w:t>
      </w:r>
      <w:proofErr w:type="spellStart"/>
      <w:r>
        <w:rPr>
          <w:rFonts w:ascii="Arial" w:hAnsi="Arial" w:cs="Arial"/>
        </w:rPr>
        <w:t>Python</w:t>
      </w:r>
      <w:proofErr w:type="spellEnd"/>
      <w:r>
        <w:rPr>
          <w:rFonts w:ascii="Arial" w:hAnsi="Arial" w:cs="Arial"/>
        </w:rPr>
        <w:t xml:space="preserve"> ou C com uma interface para fácil utilização por qualquer pessoa, conta também com uma interface web com um site responsivo para que seja possível o uso via computadores </w:t>
      </w:r>
      <w:r w:rsidR="000A2E26">
        <w:rPr>
          <w:rFonts w:ascii="Arial" w:hAnsi="Arial" w:cs="Arial"/>
        </w:rPr>
        <w:t xml:space="preserve">ou </w:t>
      </w:r>
      <w:proofErr w:type="spellStart"/>
      <w:r w:rsidR="000A2E26">
        <w:rPr>
          <w:rFonts w:ascii="Arial" w:hAnsi="Arial" w:cs="Arial"/>
        </w:rPr>
        <w:t>smartphones</w:t>
      </w:r>
      <w:proofErr w:type="spellEnd"/>
      <w:r w:rsidR="000A2E26">
        <w:rPr>
          <w:rFonts w:ascii="Arial" w:hAnsi="Arial" w:cs="Arial"/>
        </w:rPr>
        <w:t>. O aplicativo irá</w:t>
      </w:r>
      <w:r>
        <w:rPr>
          <w:rFonts w:ascii="Arial" w:hAnsi="Arial" w:cs="Arial"/>
        </w:rPr>
        <w:t xml:space="preserve"> manipular os pinos GPIO da placa </w:t>
      </w:r>
      <w:proofErr w:type="spellStart"/>
      <w:r>
        <w:rPr>
          <w:rFonts w:ascii="Arial" w:hAnsi="Arial" w:cs="Arial"/>
        </w:rPr>
        <w:t>Raspberry</w:t>
      </w:r>
      <w:proofErr w:type="spellEnd"/>
      <w:r>
        <w:rPr>
          <w:rFonts w:ascii="Arial" w:hAnsi="Arial" w:cs="Arial"/>
        </w:rPr>
        <w:t xml:space="preserve"> PI </w:t>
      </w:r>
      <w:proofErr w:type="gramStart"/>
      <w:r>
        <w:rPr>
          <w:rFonts w:ascii="Arial" w:hAnsi="Arial" w:cs="Arial"/>
        </w:rPr>
        <w:t>3</w:t>
      </w:r>
      <w:proofErr w:type="gramEnd"/>
      <w:r>
        <w:rPr>
          <w:rFonts w:ascii="Arial" w:hAnsi="Arial" w:cs="Arial"/>
        </w:rPr>
        <w:t>.</w:t>
      </w:r>
    </w:p>
    <w:p w:rsidR="00E77F9C" w:rsidRDefault="00F1068C" w:rsidP="001C5146">
      <w:pPr>
        <w:spacing w:line="360" w:lineRule="auto"/>
        <w:jc w:val="both"/>
      </w:pPr>
      <w:r>
        <w:rPr>
          <w:rFonts w:ascii="Arial" w:hAnsi="Arial" w:cs="Arial"/>
        </w:rPr>
        <w:tab/>
      </w:r>
    </w:p>
    <w:p w:rsidR="00E77F9C" w:rsidRPr="00E77F9C" w:rsidRDefault="00E77F9C" w:rsidP="00E77F9C">
      <w:pPr>
        <w:pStyle w:val="Ttulo1"/>
        <w:numPr>
          <w:ilvl w:val="0"/>
          <w:numId w:val="0"/>
        </w:numPr>
        <w:rPr>
          <w:sz w:val="28"/>
          <w:szCs w:val="28"/>
        </w:rPr>
      </w:pPr>
      <w:bookmarkStart w:id="59" w:name="_Toc497429800"/>
      <w:r w:rsidRPr="00E77F9C">
        <w:rPr>
          <w:sz w:val="28"/>
          <w:szCs w:val="28"/>
        </w:rPr>
        <w:t>3.1.1 Internet das Coisas</w:t>
      </w:r>
      <w:bookmarkEnd w:id="59"/>
    </w:p>
    <w:p w:rsidR="00E77F9C" w:rsidRPr="006769B8" w:rsidRDefault="00E77F9C" w:rsidP="00E77F9C">
      <w:pPr>
        <w:suppressAutoHyphens w:val="0"/>
      </w:pPr>
    </w:p>
    <w:p w:rsidR="00E77F9C" w:rsidRPr="006769B8" w:rsidRDefault="00E77F9C" w:rsidP="00E77F9C">
      <w:pPr>
        <w:spacing w:line="360" w:lineRule="auto"/>
        <w:ind w:firstLine="709"/>
        <w:jc w:val="both"/>
        <w:rPr>
          <w:rFonts w:ascii="Arial" w:hAnsi="Arial" w:cs="Arial"/>
        </w:rPr>
      </w:pPr>
      <w:r w:rsidRPr="006769B8">
        <w:rPr>
          <w:rFonts w:ascii="Arial" w:hAnsi="Arial" w:cs="Arial"/>
        </w:rPr>
        <w:t xml:space="preserve">A computação </w:t>
      </w:r>
      <w:proofErr w:type="spellStart"/>
      <w:r w:rsidRPr="006769B8">
        <w:rPr>
          <w:rFonts w:ascii="Arial" w:hAnsi="Arial" w:cs="Arial"/>
        </w:rPr>
        <w:t>pervasiva</w:t>
      </w:r>
      <w:proofErr w:type="spellEnd"/>
      <w:r w:rsidRPr="006769B8">
        <w:rPr>
          <w:rFonts w:ascii="Arial" w:hAnsi="Arial" w:cs="Arial"/>
        </w:rPr>
        <w:t xml:space="preserve"> é um termo que vem sendo reconhecido há algum tempo e é utilizado para dizer que a tecnologia está presente em todo lugar. Porém de forma tão discreta e familiar que se torna imperceptível. Um exemplo similar é a energia elétrica, que é tão presente que não </w:t>
      </w:r>
      <w:r w:rsidR="001C5146">
        <w:rPr>
          <w:rFonts w:ascii="Arial" w:hAnsi="Arial" w:cs="Arial"/>
        </w:rPr>
        <w:t>se percebe</w:t>
      </w:r>
      <w:r w:rsidRPr="006769B8">
        <w:rPr>
          <w:rFonts w:ascii="Arial" w:hAnsi="Arial" w:cs="Arial"/>
        </w:rPr>
        <w:t xml:space="preserve"> toda infraestrutura por traz dela.</w:t>
      </w:r>
    </w:p>
    <w:p w:rsidR="00E77F9C" w:rsidRPr="006769B8" w:rsidRDefault="00E77F9C" w:rsidP="00E77F9C">
      <w:pPr>
        <w:spacing w:line="360" w:lineRule="auto"/>
        <w:ind w:firstLine="709"/>
        <w:jc w:val="both"/>
        <w:rPr>
          <w:rFonts w:ascii="Arial" w:hAnsi="Arial" w:cs="Arial"/>
        </w:rPr>
      </w:pPr>
      <w:r w:rsidRPr="006769B8">
        <w:rPr>
          <w:rFonts w:ascii="Arial" w:hAnsi="Arial" w:cs="Arial"/>
        </w:rPr>
        <w:t>A Internet das Coisas ou IOT</w:t>
      </w:r>
      <w:r>
        <w:rPr>
          <w:rFonts w:ascii="Arial" w:hAnsi="Arial" w:cs="Arial"/>
        </w:rPr>
        <w:t xml:space="preserve"> </w:t>
      </w:r>
      <w:r w:rsidRPr="006769B8">
        <w:rPr>
          <w:rFonts w:ascii="Arial" w:hAnsi="Arial" w:cs="Arial"/>
        </w:rPr>
        <w:t xml:space="preserve">(Internet </w:t>
      </w:r>
      <w:proofErr w:type="spellStart"/>
      <w:r w:rsidRPr="006769B8">
        <w:rPr>
          <w:rFonts w:ascii="Arial" w:hAnsi="Arial" w:cs="Arial"/>
        </w:rPr>
        <w:t>of</w:t>
      </w:r>
      <w:proofErr w:type="spellEnd"/>
      <w:r w:rsidRPr="006769B8">
        <w:rPr>
          <w:rFonts w:ascii="Arial" w:hAnsi="Arial" w:cs="Arial"/>
        </w:rPr>
        <w:t xml:space="preserve"> </w:t>
      </w:r>
      <w:proofErr w:type="spellStart"/>
      <w:r w:rsidRPr="006769B8">
        <w:rPr>
          <w:rFonts w:ascii="Arial" w:hAnsi="Arial" w:cs="Arial"/>
        </w:rPr>
        <w:t>Things</w:t>
      </w:r>
      <w:proofErr w:type="spellEnd"/>
      <w:r w:rsidRPr="006769B8">
        <w:rPr>
          <w:rFonts w:ascii="Arial" w:hAnsi="Arial" w:cs="Arial"/>
        </w:rPr>
        <w:t xml:space="preserve">) é uma </w:t>
      </w:r>
      <w:proofErr w:type="gramStart"/>
      <w:r w:rsidRPr="006769B8">
        <w:rPr>
          <w:rFonts w:ascii="Arial" w:hAnsi="Arial" w:cs="Arial"/>
        </w:rPr>
        <w:t>implementação</w:t>
      </w:r>
      <w:proofErr w:type="gramEnd"/>
      <w:r w:rsidRPr="006769B8">
        <w:rPr>
          <w:rFonts w:ascii="Arial" w:hAnsi="Arial" w:cs="Arial"/>
        </w:rPr>
        <w:t xml:space="preserve"> que promove essa computação presente em todos os lugares. O objetivo desse trabalho é contribuir para fazer com que a computação e a internet se </w:t>
      </w:r>
      <w:proofErr w:type="gramStart"/>
      <w:r w:rsidRPr="006769B8">
        <w:rPr>
          <w:rFonts w:ascii="Arial" w:hAnsi="Arial" w:cs="Arial"/>
        </w:rPr>
        <w:t>torne</w:t>
      </w:r>
      <w:proofErr w:type="gramEnd"/>
      <w:r w:rsidRPr="006769B8">
        <w:rPr>
          <w:rFonts w:ascii="Arial" w:hAnsi="Arial" w:cs="Arial"/>
        </w:rPr>
        <w:t xml:space="preserve"> presente através da automação residencial. Casa inteligente. Conectada a coisas do cotidiano, tornando a vida mais fácil e tecnológica.</w:t>
      </w:r>
    </w:p>
    <w:p w:rsidR="002236CB" w:rsidRPr="00C93040" w:rsidRDefault="002236CB" w:rsidP="00C93040">
      <w:pPr>
        <w:spacing w:line="360" w:lineRule="auto"/>
        <w:ind w:firstLine="709"/>
        <w:jc w:val="both"/>
        <w:rPr>
          <w:rFonts w:ascii="Arial" w:hAnsi="Arial" w:cs="Arial"/>
        </w:rPr>
      </w:pPr>
      <w:r>
        <w:rPr>
          <w:rFonts w:ascii="Arial" w:hAnsi="Arial" w:cs="Arial"/>
        </w:rPr>
        <w:t xml:space="preserve">Será </w:t>
      </w:r>
      <w:proofErr w:type="gramStart"/>
      <w:r>
        <w:rPr>
          <w:rFonts w:ascii="Arial" w:hAnsi="Arial" w:cs="Arial"/>
        </w:rPr>
        <w:t>s</w:t>
      </w:r>
      <w:r w:rsidR="00E77F9C" w:rsidRPr="006769B8">
        <w:rPr>
          <w:rFonts w:ascii="Arial" w:hAnsi="Arial" w:cs="Arial"/>
        </w:rPr>
        <w:t>imula</w:t>
      </w:r>
      <w:r>
        <w:rPr>
          <w:rFonts w:ascii="Arial" w:hAnsi="Arial" w:cs="Arial"/>
        </w:rPr>
        <w:t>do</w:t>
      </w:r>
      <w:proofErr w:type="gramEnd"/>
      <w:r>
        <w:rPr>
          <w:rFonts w:ascii="Arial" w:hAnsi="Arial" w:cs="Arial"/>
        </w:rPr>
        <w:t xml:space="preserve"> </w:t>
      </w:r>
      <w:r w:rsidR="00E77F9C" w:rsidRPr="006769B8">
        <w:rPr>
          <w:rFonts w:ascii="Arial" w:hAnsi="Arial" w:cs="Arial"/>
        </w:rPr>
        <w:t xml:space="preserve">uma casa conectada à internet a coisas do dia a dia. </w:t>
      </w:r>
      <w:r>
        <w:rPr>
          <w:rFonts w:ascii="Arial" w:hAnsi="Arial" w:cs="Arial"/>
        </w:rPr>
        <w:t>O</w:t>
      </w:r>
      <w:r w:rsidR="00E77F9C" w:rsidRPr="006769B8">
        <w:rPr>
          <w:rFonts w:ascii="Arial" w:hAnsi="Arial" w:cs="Arial"/>
        </w:rPr>
        <w:t xml:space="preserve"> trabalho é </w:t>
      </w:r>
      <w:proofErr w:type="gramStart"/>
      <w:r w:rsidR="00E77F9C" w:rsidRPr="006769B8">
        <w:rPr>
          <w:rFonts w:ascii="Arial" w:hAnsi="Arial" w:cs="Arial"/>
        </w:rPr>
        <w:t>a</w:t>
      </w:r>
      <w:proofErr w:type="gramEnd"/>
      <w:r w:rsidR="00E77F9C" w:rsidRPr="006769B8">
        <w:rPr>
          <w:rFonts w:ascii="Arial" w:hAnsi="Arial" w:cs="Arial"/>
        </w:rPr>
        <w:t xml:space="preserve"> base de uma</w:t>
      </w:r>
      <w:r>
        <w:rPr>
          <w:rFonts w:ascii="Arial" w:hAnsi="Arial" w:cs="Arial"/>
        </w:rPr>
        <w:t xml:space="preserve"> infinidade de objetos que </w:t>
      </w:r>
      <w:r w:rsidR="000A2E26">
        <w:rPr>
          <w:rFonts w:ascii="Arial" w:hAnsi="Arial" w:cs="Arial"/>
        </w:rPr>
        <w:t>podem se</w:t>
      </w:r>
      <w:r>
        <w:rPr>
          <w:rFonts w:ascii="Arial" w:hAnsi="Arial" w:cs="Arial"/>
        </w:rPr>
        <w:t xml:space="preserve"> </w:t>
      </w:r>
      <w:r w:rsidR="00E77F9C" w:rsidRPr="006769B8">
        <w:rPr>
          <w:rFonts w:ascii="Arial" w:hAnsi="Arial" w:cs="Arial"/>
        </w:rPr>
        <w:t xml:space="preserve">conectar. O circuito elétrico muda de acordo com cada dispositivo. Por exemplo, futuramente, </w:t>
      </w:r>
      <w:r>
        <w:rPr>
          <w:rFonts w:ascii="Arial" w:hAnsi="Arial" w:cs="Arial"/>
        </w:rPr>
        <w:t xml:space="preserve">pode-se </w:t>
      </w:r>
      <w:r w:rsidR="00E77F9C" w:rsidRPr="006769B8">
        <w:rPr>
          <w:rFonts w:ascii="Arial" w:hAnsi="Arial" w:cs="Arial"/>
        </w:rPr>
        <w:t>montar um circuito elétrico para que uma cortina seja acionada em um horário especifico ou simplesmente apertar um botão em uma página web de qualquer lugar e fazer a cortina descer/</w:t>
      </w:r>
      <w:r>
        <w:rPr>
          <w:rFonts w:ascii="Arial" w:hAnsi="Arial" w:cs="Arial"/>
        </w:rPr>
        <w:t>subir. O</w:t>
      </w:r>
      <w:r w:rsidR="00E77F9C" w:rsidRPr="006769B8">
        <w:rPr>
          <w:rFonts w:ascii="Arial" w:hAnsi="Arial" w:cs="Arial"/>
        </w:rPr>
        <w:t xml:space="preserve">utro exemplo seria programar o ar condicionado </w:t>
      </w:r>
      <w:r w:rsidR="00E77F9C" w:rsidRPr="006769B8">
        <w:rPr>
          <w:rFonts w:ascii="Arial" w:hAnsi="Arial" w:cs="Arial"/>
        </w:rPr>
        <w:lastRenderedPageBreak/>
        <w:t>para que trinta m</w:t>
      </w:r>
      <w:r>
        <w:rPr>
          <w:rFonts w:ascii="Arial" w:hAnsi="Arial" w:cs="Arial"/>
        </w:rPr>
        <w:t xml:space="preserve">inutos antes de chegar </w:t>
      </w:r>
      <w:proofErr w:type="gramStart"/>
      <w:r>
        <w:rPr>
          <w:rFonts w:ascii="Arial" w:hAnsi="Arial" w:cs="Arial"/>
        </w:rPr>
        <w:t>em</w:t>
      </w:r>
      <w:proofErr w:type="gramEnd"/>
      <w:r>
        <w:rPr>
          <w:rFonts w:ascii="Arial" w:hAnsi="Arial" w:cs="Arial"/>
        </w:rPr>
        <w:t xml:space="preserve"> casa o ambiente </w:t>
      </w:r>
      <w:r w:rsidR="00E77F9C" w:rsidRPr="006769B8">
        <w:rPr>
          <w:rFonts w:ascii="Arial" w:hAnsi="Arial" w:cs="Arial"/>
        </w:rPr>
        <w:t>est</w:t>
      </w:r>
      <w:r w:rsidR="00C93040">
        <w:rPr>
          <w:rFonts w:ascii="Arial" w:hAnsi="Arial" w:cs="Arial"/>
        </w:rPr>
        <w:t>eja numa temperatura agradável.</w:t>
      </w:r>
    </w:p>
    <w:p w:rsidR="00F1068C" w:rsidRDefault="00F1068C">
      <w:pPr>
        <w:spacing w:line="360" w:lineRule="auto"/>
        <w:rPr>
          <w:rFonts w:ascii="Arial" w:hAnsi="Arial" w:cs="Arial"/>
        </w:rPr>
      </w:pPr>
    </w:p>
    <w:p w:rsidR="00F1068C" w:rsidRDefault="00F1068C" w:rsidP="00C93040">
      <w:pPr>
        <w:pStyle w:val="Ttulo1"/>
        <w:rPr>
          <w:sz w:val="28"/>
          <w:szCs w:val="28"/>
        </w:rPr>
      </w:pPr>
      <w:bookmarkStart w:id="60" w:name="_Toc497429801"/>
      <w:r>
        <w:rPr>
          <w:sz w:val="28"/>
          <w:szCs w:val="28"/>
        </w:rPr>
        <w:t>3.1 Arquitetura</w:t>
      </w:r>
      <w:bookmarkEnd w:id="60"/>
    </w:p>
    <w:p w:rsidR="00C93040" w:rsidRPr="00C93040" w:rsidRDefault="00C93040" w:rsidP="00C93040"/>
    <w:p w:rsidR="00F1068C" w:rsidRDefault="00EC4402" w:rsidP="00955A27">
      <w:pPr>
        <w:spacing w:line="360" w:lineRule="auto"/>
        <w:ind w:firstLine="708"/>
        <w:jc w:val="both"/>
        <w:rPr>
          <w:rFonts w:ascii="Arial" w:hAnsi="Arial" w:cs="Arial"/>
        </w:rPr>
      </w:pPr>
      <w:r>
        <w:rPr>
          <w:rFonts w:ascii="Arial" w:hAnsi="Arial" w:cs="Arial"/>
        </w:rPr>
        <w:t xml:space="preserve">Através de um </w:t>
      </w:r>
      <w:proofErr w:type="spellStart"/>
      <w:r w:rsidR="00447658">
        <w:rPr>
          <w:rFonts w:ascii="Arial" w:hAnsi="Arial" w:cs="Arial"/>
        </w:rPr>
        <w:t>smartphone</w:t>
      </w:r>
      <w:proofErr w:type="spellEnd"/>
      <w:r w:rsidR="00447658">
        <w:rPr>
          <w:rFonts w:ascii="Arial" w:hAnsi="Arial" w:cs="Arial"/>
        </w:rPr>
        <w:t xml:space="preserve"> </w:t>
      </w:r>
      <w:r>
        <w:rPr>
          <w:rFonts w:ascii="Arial" w:hAnsi="Arial" w:cs="Arial"/>
        </w:rPr>
        <w:t>ou computador, o usuário realiza a aç</w:t>
      </w:r>
      <w:r w:rsidR="00447658">
        <w:rPr>
          <w:rFonts w:ascii="Arial" w:hAnsi="Arial" w:cs="Arial"/>
        </w:rPr>
        <w:t>ão através da WEB</w:t>
      </w:r>
      <w:r>
        <w:rPr>
          <w:rFonts w:ascii="Arial" w:hAnsi="Arial" w:cs="Arial"/>
        </w:rPr>
        <w:t>. Então é feita uma requisição ao servidor para uma p</w:t>
      </w:r>
      <w:r w:rsidR="00447658">
        <w:rPr>
          <w:rFonts w:ascii="Arial" w:hAnsi="Arial" w:cs="Arial"/>
        </w:rPr>
        <w:t xml:space="preserve">ágina PHP que irá </w:t>
      </w:r>
      <w:r>
        <w:rPr>
          <w:rFonts w:ascii="Arial" w:hAnsi="Arial" w:cs="Arial"/>
        </w:rPr>
        <w:t>executa</w:t>
      </w:r>
      <w:r w:rsidR="00447658">
        <w:rPr>
          <w:rFonts w:ascii="Arial" w:hAnsi="Arial" w:cs="Arial"/>
        </w:rPr>
        <w:t>r</w:t>
      </w:r>
      <w:r>
        <w:rPr>
          <w:rFonts w:ascii="Arial" w:hAnsi="Arial" w:cs="Arial"/>
        </w:rPr>
        <w:t xml:space="preserve"> um programa PYTHON que é responsável de acionar o pino GPIO no RASPBERRY e então o dispositivo será liga ou desligado. O servidor responde se a ação foi realizada com sucesso.</w:t>
      </w:r>
    </w:p>
    <w:p w:rsidR="00917DF4" w:rsidRDefault="00917DF4" w:rsidP="00917DF4">
      <w:pPr>
        <w:suppressAutoHyphens w:val="0"/>
        <w:rPr>
          <w:rFonts w:ascii="Arial" w:hAnsi="Arial" w:cs="Arial"/>
          <w:b/>
        </w:rPr>
      </w:pPr>
    </w:p>
    <w:p w:rsidR="00917DF4" w:rsidRDefault="00917DF4" w:rsidP="00917DF4">
      <w:pPr>
        <w:suppressAutoHyphens w:val="0"/>
        <w:jc w:val="center"/>
        <w:rPr>
          <w:rFonts w:ascii="Arial" w:hAnsi="Arial" w:cs="Arial"/>
        </w:rPr>
      </w:pPr>
      <w:r w:rsidRPr="00955A27">
        <w:rPr>
          <w:rFonts w:ascii="Arial" w:hAnsi="Arial" w:cs="Arial"/>
          <w:b/>
        </w:rPr>
        <w:t xml:space="preserve">Figura </w:t>
      </w:r>
      <w:r w:rsidR="0010589D">
        <w:rPr>
          <w:rFonts w:ascii="Arial" w:hAnsi="Arial" w:cs="Arial"/>
          <w:b/>
        </w:rPr>
        <w:t>02</w:t>
      </w:r>
      <w:r>
        <w:rPr>
          <w:rFonts w:ascii="Arial" w:hAnsi="Arial" w:cs="Arial"/>
        </w:rPr>
        <w:t>:</w:t>
      </w:r>
      <w:r w:rsidR="000A2E26">
        <w:rPr>
          <w:rFonts w:ascii="Arial" w:hAnsi="Arial" w:cs="Arial"/>
        </w:rPr>
        <w:t xml:space="preserve"> </w:t>
      </w:r>
      <w:r w:rsidR="0010589D">
        <w:rPr>
          <w:rFonts w:ascii="Arial" w:hAnsi="Arial" w:cs="Arial"/>
        </w:rPr>
        <w:t>Arquitetura do Projeto</w:t>
      </w:r>
    </w:p>
    <w:p w:rsidR="00917DF4" w:rsidRPr="00917DF4" w:rsidRDefault="000E27EB" w:rsidP="00917DF4">
      <w:pPr>
        <w:suppressAutoHyphens w:val="0"/>
        <w:rPr>
          <w:rFonts w:ascii="Arial" w:hAnsi="Arial" w:cs="Arial"/>
        </w:rPr>
      </w:pPr>
      <w:r>
        <w:rPr>
          <w:noProof/>
          <w:lang w:eastAsia="pt-BR"/>
        </w:rPr>
        <w:drawing>
          <wp:anchor distT="0" distB="0" distL="114300" distR="114300" simplePos="0" relativeHeight="251658240" behindDoc="1" locked="0" layoutInCell="1" allowOverlap="1">
            <wp:simplePos x="0" y="0"/>
            <wp:positionH relativeFrom="column">
              <wp:posOffset>-43815</wp:posOffset>
            </wp:positionH>
            <wp:positionV relativeFrom="paragraph">
              <wp:posOffset>159385</wp:posOffset>
            </wp:positionV>
            <wp:extent cx="5429885" cy="3980815"/>
            <wp:effectExtent l="0" t="0" r="0" b="635"/>
            <wp:wrapTight wrapText="bothSides">
              <wp:wrapPolygon edited="0">
                <wp:start x="0" y="0"/>
                <wp:lineTo x="0" y="21500"/>
                <wp:lineTo x="21522" y="21500"/>
                <wp:lineTo x="21522" y="0"/>
                <wp:lineTo x="0" y="0"/>
              </wp:wrapPolygon>
            </wp:wrapTight>
            <wp:docPr id="5" name="Imagem 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Diagram"/>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9885" cy="3980815"/>
                    </a:xfrm>
                    <a:prstGeom prst="rect">
                      <a:avLst/>
                    </a:prstGeom>
                    <a:noFill/>
                    <a:ln>
                      <a:noFill/>
                    </a:ln>
                  </pic:spPr>
                </pic:pic>
              </a:graphicData>
            </a:graphic>
          </wp:anchor>
        </w:drawing>
      </w:r>
    </w:p>
    <w:p w:rsidR="00917DF4" w:rsidRDefault="00917DF4" w:rsidP="00955A27">
      <w:pPr>
        <w:suppressAutoHyphens w:val="0"/>
        <w:jc w:val="center"/>
        <w:rPr>
          <w:rFonts w:ascii="Arial" w:hAnsi="Arial" w:cs="Arial"/>
          <w:b/>
        </w:rPr>
      </w:pPr>
    </w:p>
    <w:p w:rsidR="00917DF4" w:rsidRDefault="00917DF4" w:rsidP="00955A27">
      <w:pPr>
        <w:suppressAutoHyphens w:val="0"/>
        <w:jc w:val="center"/>
        <w:rPr>
          <w:rFonts w:ascii="Arial" w:hAnsi="Arial" w:cs="Arial"/>
          <w:b/>
        </w:rPr>
      </w:pPr>
    </w:p>
    <w:p w:rsidR="00955A27" w:rsidRPr="00BE2BFF" w:rsidRDefault="00955A27" w:rsidP="00BE2BFF">
      <w:pPr>
        <w:pStyle w:val="Ttulo1"/>
        <w:numPr>
          <w:ilvl w:val="0"/>
          <w:numId w:val="0"/>
        </w:numPr>
        <w:rPr>
          <w:sz w:val="28"/>
          <w:szCs w:val="28"/>
        </w:rPr>
      </w:pPr>
    </w:p>
    <w:p w:rsidR="00E77F9C" w:rsidRDefault="00E77F9C" w:rsidP="00E77F9C">
      <w:pPr>
        <w:jc w:val="center"/>
        <w:rPr>
          <w:rFonts w:ascii="Arial" w:hAnsi="Arial" w:cs="Arial"/>
          <w:sz w:val="22"/>
          <w:szCs w:val="22"/>
        </w:rPr>
      </w:pPr>
    </w:p>
    <w:p w:rsidR="00917DF4" w:rsidRDefault="00917DF4" w:rsidP="00E77F9C">
      <w:pPr>
        <w:jc w:val="center"/>
        <w:rPr>
          <w:rFonts w:ascii="Arial" w:hAnsi="Arial" w:cs="Arial"/>
          <w:sz w:val="22"/>
          <w:szCs w:val="22"/>
        </w:rPr>
      </w:pPr>
      <w:r w:rsidRPr="00E77F9C">
        <w:rPr>
          <w:rFonts w:ascii="Arial" w:hAnsi="Arial" w:cs="Arial"/>
          <w:sz w:val="22"/>
          <w:szCs w:val="22"/>
        </w:rPr>
        <w:t xml:space="preserve">Fonte: </w:t>
      </w:r>
      <w:proofErr w:type="spellStart"/>
      <w:proofErr w:type="gramStart"/>
      <w:r w:rsidR="0010589D" w:rsidRPr="00E77F9C">
        <w:rPr>
          <w:rFonts w:ascii="Arial" w:hAnsi="Arial" w:cs="Arial"/>
          <w:sz w:val="22"/>
          <w:szCs w:val="22"/>
        </w:rPr>
        <w:t>draw</w:t>
      </w:r>
      <w:proofErr w:type="spellEnd"/>
      <w:r w:rsidR="0010589D" w:rsidRPr="00E77F9C">
        <w:rPr>
          <w:rFonts w:ascii="Arial" w:hAnsi="Arial" w:cs="Arial"/>
          <w:sz w:val="22"/>
          <w:szCs w:val="22"/>
        </w:rPr>
        <w:t>.</w:t>
      </w:r>
      <w:proofErr w:type="spellStart"/>
      <w:proofErr w:type="gramEnd"/>
      <w:r w:rsidR="0010589D" w:rsidRPr="00E77F9C">
        <w:rPr>
          <w:rFonts w:ascii="Arial" w:hAnsi="Arial" w:cs="Arial"/>
          <w:sz w:val="22"/>
          <w:szCs w:val="22"/>
        </w:rPr>
        <w:t>io</w:t>
      </w:r>
      <w:proofErr w:type="spellEnd"/>
    </w:p>
    <w:p w:rsidR="000A2E26" w:rsidRDefault="000A2E26" w:rsidP="00E77F9C">
      <w:pPr>
        <w:jc w:val="center"/>
        <w:rPr>
          <w:rFonts w:ascii="Arial" w:hAnsi="Arial" w:cs="Arial"/>
          <w:sz w:val="22"/>
          <w:szCs w:val="22"/>
        </w:rPr>
      </w:pPr>
    </w:p>
    <w:p w:rsidR="000A2E26" w:rsidRPr="00E77F9C" w:rsidRDefault="000A2E26" w:rsidP="00E77F9C">
      <w:pPr>
        <w:jc w:val="center"/>
        <w:rPr>
          <w:rFonts w:ascii="Arial" w:hAnsi="Arial" w:cs="Arial"/>
          <w:sz w:val="22"/>
          <w:szCs w:val="22"/>
        </w:rPr>
      </w:pPr>
    </w:p>
    <w:p w:rsidR="00917DF4" w:rsidRDefault="00917DF4" w:rsidP="00F57DC1">
      <w:pPr>
        <w:pStyle w:val="Ttulo1"/>
        <w:rPr>
          <w:sz w:val="28"/>
          <w:szCs w:val="28"/>
        </w:rPr>
      </w:pPr>
    </w:p>
    <w:p w:rsidR="000A2E26" w:rsidRDefault="00F57DC1" w:rsidP="000A2E26">
      <w:pPr>
        <w:pStyle w:val="Ttulo1"/>
        <w:rPr>
          <w:sz w:val="28"/>
          <w:szCs w:val="28"/>
        </w:rPr>
      </w:pPr>
      <w:bookmarkStart w:id="61" w:name="_Toc497429802"/>
      <w:r>
        <w:rPr>
          <w:sz w:val="28"/>
          <w:szCs w:val="28"/>
        </w:rPr>
        <w:t xml:space="preserve">3.2.1 </w:t>
      </w:r>
      <w:r w:rsidR="005B50E6">
        <w:rPr>
          <w:sz w:val="28"/>
          <w:szCs w:val="28"/>
        </w:rPr>
        <w:t>Infraestrutura</w:t>
      </w:r>
      <w:bookmarkEnd w:id="61"/>
    </w:p>
    <w:p w:rsidR="000A2E26" w:rsidRPr="000A2E26" w:rsidRDefault="000A2E26" w:rsidP="000A2E26"/>
    <w:p w:rsidR="00447658" w:rsidRPr="00447658" w:rsidRDefault="00447658" w:rsidP="00F57DC1">
      <w:pPr>
        <w:spacing w:line="360" w:lineRule="auto"/>
        <w:jc w:val="both"/>
        <w:rPr>
          <w:rFonts w:ascii="Arial" w:hAnsi="Arial" w:cs="Arial"/>
        </w:rPr>
      </w:pPr>
      <w:r w:rsidRPr="00447658">
        <w:rPr>
          <w:rFonts w:ascii="Arial" w:hAnsi="Arial" w:cs="Arial"/>
        </w:rPr>
        <w:lastRenderedPageBreak/>
        <w:t xml:space="preserve">            A infraestrutura d</w:t>
      </w:r>
      <w:r w:rsidR="005B50E6" w:rsidRPr="00447658">
        <w:rPr>
          <w:rFonts w:ascii="Arial" w:hAnsi="Arial" w:cs="Arial"/>
        </w:rPr>
        <w:t xml:space="preserve">o sistema de automação é muito simples </w:t>
      </w:r>
      <w:proofErr w:type="gramStart"/>
      <w:r w:rsidR="005B50E6" w:rsidRPr="00447658">
        <w:rPr>
          <w:rFonts w:ascii="Arial" w:hAnsi="Arial" w:cs="Arial"/>
        </w:rPr>
        <w:t>comparado</w:t>
      </w:r>
      <w:proofErr w:type="gramEnd"/>
      <w:r w:rsidR="005B50E6" w:rsidRPr="00447658">
        <w:rPr>
          <w:rFonts w:ascii="Arial" w:hAnsi="Arial" w:cs="Arial"/>
        </w:rPr>
        <w:t xml:space="preserve"> a infraestrutura de TI de uma empresa. Nesse sistema, estão i</w:t>
      </w:r>
      <w:r w:rsidR="007624E9">
        <w:rPr>
          <w:rFonts w:ascii="Arial" w:hAnsi="Arial" w:cs="Arial"/>
        </w:rPr>
        <w:t xml:space="preserve">ncluídos o hardware, software, </w:t>
      </w:r>
      <w:r w:rsidR="005B50E6" w:rsidRPr="00447658">
        <w:rPr>
          <w:rFonts w:ascii="Arial" w:hAnsi="Arial" w:cs="Arial"/>
        </w:rPr>
        <w:t xml:space="preserve">redes e telecomunicações e os componentes eletrônicos. O hardware é constituído da placa </w:t>
      </w:r>
      <w:proofErr w:type="spellStart"/>
      <w:r w:rsidR="005B50E6" w:rsidRPr="00447658">
        <w:rPr>
          <w:rFonts w:ascii="Arial" w:hAnsi="Arial" w:cs="Arial"/>
        </w:rPr>
        <w:t>Raspberry</w:t>
      </w:r>
      <w:proofErr w:type="spellEnd"/>
      <w:r w:rsidR="005B50E6" w:rsidRPr="00447658">
        <w:rPr>
          <w:rFonts w:ascii="Arial" w:hAnsi="Arial" w:cs="Arial"/>
        </w:rPr>
        <w:t xml:space="preserve">, enquanto a parte do software constitui as aplicações desenvolvidas para gerenciar os componentes eletrônicos e a </w:t>
      </w:r>
      <w:r w:rsidR="000A2E26" w:rsidRPr="00447658">
        <w:rPr>
          <w:rFonts w:ascii="Arial" w:hAnsi="Arial" w:cs="Arial"/>
        </w:rPr>
        <w:t>página</w:t>
      </w:r>
      <w:r w:rsidR="005B50E6" w:rsidRPr="00447658">
        <w:rPr>
          <w:rFonts w:ascii="Arial" w:hAnsi="Arial" w:cs="Arial"/>
        </w:rPr>
        <w:t xml:space="preserve"> web. A placa </w:t>
      </w:r>
      <w:proofErr w:type="spellStart"/>
      <w:r w:rsidR="005B50E6" w:rsidRPr="00447658">
        <w:rPr>
          <w:rFonts w:ascii="Arial" w:hAnsi="Arial" w:cs="Arial"/>
        </w:rPr>
        <w:t>Raspberry</w:t>
      </w:r>
      <w:proofErr w:type="spellEnd"/>
      <w:r w:rsidR="005B50E6" w:rsidRPr="00447658">
        <w:rPr>
          <w:rFonts w:ascii="Arial" w:hAnsi="Arial" w:cs="Arial"/>
        </w:rPr>
        <w:t xml:space="preserve"> PI engloba toda a parte de hardware e software, enquanto a rede e telecomunicações e componentes eletrônicos são elementos secundários, isto é, de responsabilidade do usuário, são fundamentais para o funcionamento do sistema. </w:t>
      </w:r>
    </w:p>
    <w:p w:rsidR="00D41D77" w:rsidRDefault="00F57DC1" w:rsidP="00D41D77">
      <w:pPr>
        <w:pStyle w:val="Ttulo1"/>
        <w:rPr>
          <w:sz w:val="28"/>
          <w:szCs w:val="28"/>
        </w:rPr>
      </w:pPr>
      <w:bookmarkStart w:id="62" w:name="_Toc497429803"/>
      <w:r>
        <w:rPr>
          <w:sz w:val="28"/>
          <w:szCs w:val="28"/>
        </w:rPr>
        <w:t xml:space="preserve">3.2.2 </w:t>
      </w:r>
      <w:proofErr w:type="spellStart"/>
      <w:r w:rsidR="00447658" w:rsidRPr="00F57DC1">
        <w:rPr>
          <w:sz w:val="28"/>
          <w:szCs w:val="28"/>
        </w:rPr>
        <w:t>Raspberry</w:t>
      </w:r>
      <w:bookmarkEnd w:id="62"/>
      <w:proofErr w:type="spellEnd"/>
    </w:p>
    <w:p w:rsidR="000A2E26" w:rsidRPr="000A2E26" w:rsidRDefault="000A2E26" w:rsidP="000A2E26"/>
    <w:p w:rsidR="00447658" w:rsidRPr="00447658" w:rsidRDefault="00447658" w:rsidP="004F2251">
      <w:pPr>
        <w:spacing w:line="360" w:lineRule="auto"/>
        <w:jc w:val="both"/>
        <w:rPr>
          <w:rFonts w:ascii="Arial" w:hAnsi="Arial" w:cs="Arial"/>
        </w:rPr>
      </w:pPr>
      <w:r w:rsidRPr="00447658">
        <w:rPr>
          <w:rFonts w:ascii="Arial" w:hAnsi="Arial" w:cs="Arial"/>
        </w:rPr>
        <w:tab/>
        <w:t xml:space="preserve">A placa </w:t>
      </w:r>
      <w:proofErr w:type="spellStart"/>
      <w:r w:rsidRPr="00447658">
        <w:rPr>
          <w:rFonts w:ascii="Arial" w:hAnsi="Arial" w:cs="Arial"/>
        </w:rPr>
        <w:t>Raspberry</w:t>
      </w:r>
      <w:proofErr w:type="spellEnd"/>
      <w:r w:rsidRPr="00447658">
        <w:rPr>
          <w:rFonts w:ascii="Arial" w:hAnsi="Arial" w:cs="Arial"/>
        </w:rPr>
        <w:t xml:space="preserve"> PI é o elemento principal da infraestrutura da automação. Além de gerenciar o acionamento dos aparelhos elétricos dos circuitos ligados a ela, o </w:t>
      </w:r>
      <w:proofErr w:type="spellStart"/>
      <w:r w:rsidRPr="00447658">
        <w:rPr>
          <w:rFonts w:ascii="Arial" w:hAnsi="Arial" w:cs="Arial"/>
        </w:rPr>
        <w:t>Raspberry</w:t>
      </w:r>
      <w:proofErr w:type="spellEnd"/>
      <w:r w:rsidRPr="00447658">
        <w:rPr>
          <w:rFonts w:ascii="Arial" w:hAnsi="Arial" w:cs="Arial"/>
        </w:rPr>
        <w:t xml:space="preserve"> também trabalha como uma máquina de servidor, isto é, hospeda o software necessário para o </w:t>
      </w:r>
      <w:proofErr w:type="spellStart"/>
      <w:r w:rsidRPr="00447658">
        <w:rPr>
          <w:rFonts w:ascii="Arial" w:hAnsi="Arial" w:cs="Arial"/>
        </w:rPr>
        <w:t>Raspberry</w:t>
      </w:r>
      <w:proofErr w:type="spellEnd"/>
      <w:r w:rsidRPr="00447658">
        <w:rPr>
          <w:rFonts w:ascii="Arial" w:hAnsi="Arial" w:cs="Arial"/>
        </w:rPr>
        <w:t xml:space="preserve"> responder as requisições do cliente e a realização do gerenciamento dos componentes elétricos. </w:t>
      </w:r>
    </w:p>
    <w:p w:rsidR="00447658" w:rsidRPr="00447658" w:rsidRDefault="00447658" w:rsidP="004F2251">
      <w:pPr>
        <w:spacing w:line="360" w:lineRule="auto"/>
        <w:jc w:val="both"/>
        <w:rPr>
          <w:rFonts w:ascii="Arial" w:hAnsi="Arial" w:cs="Arial"/>
        </w:rPr>
      </w:pPr>
      <w:r w:rsidRPr="00447658">
        <w:rPr>
          <w:rFonts w:ascii="Arial" w:hAnsi="Arial" w:cs="Arial"/>
        </w:rPr>
        <w:tab/>
        <w:t xml:space="preserve">Os circuitos dos aparelhos elétricos são ligados aos pinos GPIO com o auxílio de reles, componentes elétricos que funcionam como interruptores, que são acionados pela corrente elétrica que a placa fornece quando é solicitada pelo software. </w:t>
      </w:r>
    </w:p>
    <w:p w:rsidR="00447658" w:rsidRPr="00447658" w:rsidRDefault="00447658" w:rsidP="004F2251">
      <w:pPr>
        <w:spacing w:line="360" w:lineRule="auto"/>
        <w:jc w:val="both"/>
        <w:rPr>
          <w:rFonts w:ascii="Arial" w:hAnsi="Arial" w:cs="Arial"/>
        </w:rPr>
      </w:pPr>
      <w:r w:rsidRPr="00447658">
        <w:rPr>
          <w:rFonts w:ascii="Arial" w:hAnsi="Arial" w:cs="Arial"/>
        </w:rPr>
        <w:tab/>
        <w:t xml:space="preserve">O sistema operacional deste computador é o </w:t>
      </w:r>
      <w:proofErr w:type="spellStart"/>
      <w:r w:rsidRPr="00447658">
        <w:rPr>
          <w:rFonts w:ascii="Arial" w:hAnsi="Arial" w:cs="Arial"/>
        </w:rPr>
        <w:t>Raspbian</w:t>
      </w:r>
      <w:proofErr w:type="spellEnd"/>
      <w:r w:rsidRPr="00447658">
        <w:rPr>
          <w:rFonts w:ascii="Arial" w:hAnsi="Arial" w:cs="Arial"/>
        </w:rPr>
        <w:t xml:space="preserve">, software responsável pelo gerenciamento da placa. Com ele é possível realizar a instalação e hospedagem das páginas web e dos programas. </w:t>
      </w:r>
    </w:p>
    <w:p w:rsidR="00447658" w:rsidRPr="00447658" w:rsidRDefault="00447658" w:rsidP="00447658">
      <w:pPr>
        <w:spacing w:line="360" w:lineRule="auto"/>
        <w:rPr>
          <w:rFonts w:ascii="Arial" w:hAnsi="Arial" w:cs="Arial"/>
        </w:rPr>
      </w:pPr>
      <w:r w:rsidRPr="00447658">
        <w:rPr>
          <w:rFonts w:ascii="Arial" w:hAnsi="Arial" w:cs="Arial"/>
        </w:rPr>
        <w:tab/>
      </w:r>
    </w:p>
    <w:p w:rsidR="00447658" w:rsidRDefault="00F57DC1" w:rsidP="00F57DC1">
      <w:pPr>
        <w:pStyle w:val="Ttulo1"/>
        <w:rPr>
          <w:sz w:val="28"/>
          <w:szCs w:val="28"/>
        </w:rPr>
      </w:pPr>
      <w:bookmarkStart w:id="63" w:name="_Toc497429804"/>
      <w:r>
        <w:rPr>
          <w:sz w:val="28"/>
          <w:szCs w:val="28"/>
        </w:rPr>
        <w:t xml:space="preserve">3.2.3 </w:t>
      </w:r>
      <w:r w:rsidR="00447658" w:rsidRPr="00F57DC1">
        <w:rPr>
          <w:sz w:val="28"/>
          <w:szCs w:val="28"/>
        </w:rPr>
        <w:t>Aparelhos Elétricos ou Dispositivos</w:t>
      </w:r>
      <w:bookmarkEnd w:id="63"/>
    </w:p>
    <w:p w:rsidR="00E77F9C" w:rsidRPr="00E77F9C" w:rsidRDefault="00E77F9C" w:rsidP="00E77F9C"/>
    <w:p w:rsidR="00447658" w:rsidRPr="00447658" w:rsidRDefault="00447658" w:rsidP="004F2251">
      <w:pPr>
        <w:spacing w:line="360" w:lineRule="auto"/>
        <w:jc w:val="both"/>
        <w:rPr>
          <w:rFonts w:ascii="Arial" w:hAnsi="Arial" w:cs="Arial"/>
        </w:rPr>
      </w:pPr>
      <w:r w:rsidRPr="00447658">
        <w:rPr>
          <w:rFonts w:ascii="Arial" w:hAnsi="Arial" w:cs="Arial"/>
        </w:rPr>
        <w:tab/>
        <w:t xml:space="preserve">Os aparelhos elétricos ou dispositivos, são todos os eletrodomésticos selecionados pelo usuário que farão parte da automação, podendo ser ligados remotamente via microcomputador ou dispositivo </w:t>
      </w:r>
      <w:proofErr w:type="spellStart"/>
      <w:r w:rsidRPr="00447658">
        <w:rPr>
          <w:rFonts w:ascii="Arial" w:hAnsi="Arial" w:cs="Arial"/>
        </w:rPr>
        <w:t>mobile</w:t>
      </w:r>
      <w:proofErr w:type="spellEnd"/>
      <w:r w:rsidRPr="00447658">
        <w:rPr>
          <w:rFonts w:ascii="Arial" w:hAnsi="Arial" w:cs="Arial"/>
        </w:rPr>
        <w:t xml:space="preserve"> ou programado para ser acionado no horário desejado. O </w:t>
      </w:r>
      <w:proofErr w:type="spellStart"/>
      <w:r w:rsidRPr="00447658">
        <w:rPr>
          <w:rFonts w:ascii="Arial" w:hAnsi="Arial" w:cs="Arial"/>
        </w:rPr>
        <w:t>Raspberry</w:t>
      </w:r>
      <w:proofErr w:type="spellEnd"/>
      <w:r w:rsidRPr="00447658">
        <w:rPr>
          <w:rFonts w:ascii="Arial" w:hAnsi="Arial" w:cs="Arial"/>
        </w:rPr>
        <w:t xml:space="preserve"> irá fazer o controle dos relés, que funcionarão como interruptores que irão fornecer e cortar energia elétrica quando solicitado.</w:t>
      </w:r>
    </w:p>
    <w:p w:rsidR="00447658" w:rsidRDefault="00447658" w:rsidP="004F2251">
      <w:pPr>
        <w:spacing w:line="360" w:lineRule="auto"/>
        <w:jc w:val="both"/>
        <w:rPr>
          <w:rFonts w:ascii="Arial" w:hAnsi="Arial" w:cs="Arial"/>
        </w:rPr>
      </w:pPr>
      <w:r w:rsidRPr="00447658">
        <w:rPr>
          <w:rFonts w:ascii="Arial" w:hAnsi="Arial" w:cs="Arial"/>
        </w:rPr>
        <w:tab/>
      </w:r>
      <w:r w:rsidR="007624E9">
        <w:rPr>
          <w:rFonts w:ascii="Arial" w:hAnsi="Arial" w:cs="Arial"/>
        </w:rPr>
        <w:t>Utilizou-se</w:t>
      </w:r>
      <w:r w:rsidRPr="00447658">
        <w:rPr>
          <w:rFonts w:ascii="Arial" w:hAnsi="Arial" w:cs="Arial"/>
        </w:rPr>
        <w:t xml:space="preserve"> </w:t>
      </w:r>
      <w:proofErr w:type="spellStart"/>
      <w:r w:rsidRPr="00447658">
        <w:rPr>
          <w:rFonts w:ascii="Arial" w:hAnsi="Arial" w:cs="Arial"/>
        </w:rPr>
        <w:t>LEDs</w:t>
      </w:r>
      <w:proofErr w:type="spellEnd"/>
      <w:r w:rsidRPr="00447658">
        <w:rPr>
          <w:rFonts w:ascii="Arial" w:hAnsi="Arial" w:cs="Arial"/>
        </w:rPr>
        <w:t xml:space="preserve"> (componente eletrônico que transmite luz) para simular lâmpadas e coolers (pequenas ventoinhas utilizadas para controlar a temperatura de </w:t>
      </w:r>
      <w:r w:rsidRPr="00447658">
        <w:rPr>
          <w:rFonts w:ascii="Arial" w:hAnsi="Arial" w:cs="Arial"/>
        </w:rPr>
        <w:lastRenderedPageBreak/>
        <w:t xml:space="preserve">componentes eletrônicos) para simular ventiladores. No geral, esses componentes eletrônicos simbolizam todo e qualquer aparelho ligado à rede elétrica onde o </w:t>
      </w:r>
      <w:proofErr w:type="spellStart"/>
      <w:r w:rsidRPr="00447658">
        <w:rPr>
          <w:rFonts w:ascii="Arial" w:hAnsi="Arial" w:cs="Arial"/>
        </w:rPr>
        <w:t>Raspberry</w:t>
      </w:r>
      <w:proofErr w:type="spellEnd"/>
      <w:r w:rsidRPr="00447658">
        <w:rPr>
          <w:rFonts w:ascii="Arial" w:hAnsi="Arial" w:cs="Arial"/>
        </w:rPr>
        <w:t xml:space="preserve"> será instalado, por que a placa fará o controle do fornecimento de energia.</w:t>
      </w:r>
      <w:r w:rsidR="007624E9">
        <w:rPr>
          <w:rFonts w:ascii="Arial" w:hAnsi="Arial" w:cs="Arial"/>
        </w:rPr>
        <w:t xml:space="preserve"> </w:t>
      </w:r>
      <w:r w:rsidR="00025B3B">
        <w:rPr>
          <w:rFonts w:ascii="Arial" w:hAnsi="Arial" w:cs="Arial"/>
        </w:rPr>
        <w:t xml:space="preserve">O circuito para acionarmos o ventilador está sendo representado pela figura 03, onde utilizamos um modulo relé que funciona como uma chave para acionar o motor do ventilado com voltagem de </w:t>
      </w:r>
      <w:proofErr w:type="gramStart"/>
      <w:r w:rsidR="00025B3B">
        <w:rPr>
          <w:rFonts w:ascii="Arial" w:hAnsi="Arial" w:cs="Arial"/>
        </w:rPr>
        <w:t>5v</w:t>
      </w:r>
      <w:proofErr w:type="gramEnd"/>
      <w:r w:rsidR="00025B3B">
        <w:rPr>
          <w:rFonts w:ascii="Arial" w:hAnsi="Arial" w:cs="Arial"/>
        </w:rPr>
        <w:t>. O circuito</w:t>
      </w:r>
      <w:r w:rsidR="00877A53">
        <w:rPr>
          <w:rFonts w:ascii="Arial" w:hAnsi="Arial" w:cs="Arial"/>
        </w:rPr>
        <w:t xml:space="preserve"> para acionarmos as </w:t>
      </w:r>
      <w:proofErr w:type="spellStart"/>
      <w:r w:rsidR="00877A53">
        <w:rPr>
          <w:rFonts w:ascii="Arial" w:hAnsi="Arial" w:cs="Arial"/>
        </w:rPr>
        <w:t>LED’s</w:t>
      </w:r>
      <w:proofErr w:type="spellEnd"/>
      <w:r w:rsidR="00877A53">
        <w:rPr>
          <w:rFonts w:ascii="Arial" w:hAnsi="Arial" w:cs="Arial"/>
        </w:rPr>
        <w:t xml:space="preserve"> é representado</w:t>
      </w:r>
      <w:r w:rsidR="00025B3B">
        <w:rPr>
          <w:rFonts w:ascii="Arial" w:hAnsi="Arial" w:cs="Arial"/>
        </w:rPr>
        <w:t xml:space="preserve"> pela fi</w:t>
      </w:r>
      <w:r w:rsidR="00877A53">
        <w:rPr>
          <w:rFonts w:ascii="Arial" w:hAnsi="Arial" w:cs="Arial"/>
        </w:rPr>
        <w:t xml:space="preserve">gura 04. Mais simples, e conta apenas com um resistor de </w:t>
      </w:r>
      <w:proofErr w:type="gramStart"/>
      <w:r w:rsidR="00877A53">
        <w:rPr>
          <w:rFonts w:ascii="Arial" w:hAnsi="Arial" w:cs="Arial"/>
        </w:rPr>
        <w:t>220 Ohm</w:t>
      </w:r>
      <w:proofErr w:type="gramEnd"/>
      <w:r w:rsidR="00877A53">
        <w:rPr>
          <w:rFonts w:ascii="Arial" w:hAnsi="Arial" w:cs="Arial"/>
        </w:rPr>
        <w:t xml:space="preserve"> que serve para limitar a corrente elétrica no circuito.</w:t>
      </w:r>
    </w:p>
    <w:p w:rsidR="00E77F9C" w:rsidRDefault="00E77F9C" w:rsidP="00E77F9C">
      <w:pPr>
        <w:suppressAutoHyphens w:val="0"/>
      </w:pPr>
    </w:p>
    <w:p w:rsidR="00E77F9C" w:rsidRDefault="00E77F9C" w:rsidP="00E77F9C">
      <w:pPr>
        <w:suppressAutoHyphens w:val="0"/>
        <w:jc w:val="center"/>
        <w:rPr>
          <w:rFonts w:ascii="Arial" w:hAnsi="Arial" w:cs="Arial"/>
        </w:rPr>
      </w:pPr>
      <w:r w:rsidRPr="00955A27">
        <w:rPr>
          <w:rFonts w:ascii="Arial" w:hAnsi="Arial" w:cs="Arial"/>
          <w:b/>
        </w:rPr>
        <w:t xml:space="preserve">Figura </w:t>
      </w:r>
      <w:r>
        <w:rPr>
          <w:rFonts w:ascii="Arial" w:hAnsi="Arial" w:cs="Arial"/>
          <w:b/>
        </w:rPr>
        <w:t>03</w:t>
      </w:r>
      <w:r>
        <w:rPr>
          <w:rFonts w:ascii="Arial" w:hAnsi="Arial" w:cs="Arial"/>
        </w:rPr>
        <w:t>:</w:t>
      </w:r>
      <w:r w:rsidR="000A2E26">
        <w:rPr>
          <w:rFonts w:ascii="Arial" w:hAnsi="Arial" w:cs="Arial"/>
        </w:rPr>
        <w:t xml:space="preserve"> </w:t>
      </w:r>
      <w:r>
        <w:rPr>
          <w:rFonts w:ascii="Arial" w:hAnsi="Arial" w:cs="Arial"/>
        </w:rPr>
        <w:t xml:space="preserve">Circuito </w:t>
      </w:r>
      <w:r w:rsidR="00196BB0">
        <w:rPr>
          <w:rFonts w:ascii="Arial" w:hAnsi="Arial" w:cs="Arial"/>
        </w:rPr>
        <w:t>Cooler</w:t>
      </w:r>
    </w:p>
    <w:p w:rsidR="00E77F9C" w:rsidRPr="00E77F9C" w:rsidRDefault="00E77F9C" w:rsidP="00E77F9C">
      <w:pPr>
        <w:suppressAutoHyphens w:val="0"/>
      </w:pPr>
    </w:p>
    <w:p w:rsidR="00E77F9C" w:rsidRPr="00E77F9C" w:rsidRDefault="000E27EB" w:rsidP="00E77F9C">
      <w:pPr>
        <w:suppressAutoHyphens w:val="0"/>
      </w:pPr>
      <w:r>
        <w:rPr>
          <w:noProof/>
          <w:lang w:eastAsia="pt-BR"/>
        </w:rPr>
        <w:drawing>
          <wp:inline distT="0" distB="0" distL="0" distR="0">
            <wp:extent cx="5753100" cy="3733800"/>
            <wp:effectExtent l="0" t="0" r="0" b="0"/>
            <wp:docPr id="77" name="Imagem 77" descr="venti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ventilador"/>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3733800"/>
                    </a:xfrm>
                    <a:prstGeom prst="rect">
                      <a:avLst/>
                    </a:prstGeom>
                    <a:noFill/>
                    <a:ln>
                      <a:noFill/>
                    </a:ln>
                  </pic:spPr>
                </pic:pic>
              </a:graphicData>
            </a:graphic>
          </wp:inline>
        </w:drawing>
      </w:r>
    </w:p>
    <w:p w:rsidR="00E77F9C" w:rsidRDefault="00E77F9C" w:rsidP="007624E9">
      <w:pPr>
        <w:suppressAutoHyphens w:val="0"/>
        <w:jc w:val="center"/>
      </w:pPr>
      <w:r>
        <w:t>Fonte:</w:t>
      </w:r>
      <w:r w:rsidRPr="00E77F9C">
        <w:t xml:space="preserve"> http://fritzing.org/home/</w:t>
      </w:r>
    </w:p>
    <w:p w:rsidR="00E77F9C" w:rsidRPr="00E77F9C" w:rsidRDefault="00E77F9C" w:rsidP="00E77F9C">
      <w:pPr>
        <w:suppressAutoHyphens w:val="0"/>
      </w:pPr>
    </w:p>
    <w:p w:rsidR="007624E9" w:rsidRDefault="007624E9" w:rsidP="000A2E26">
      <w:pPr>
        <w:suppressAutoHyphens w:val="0"/>
        <w:rPr>
          <w:rFonts w:ascii="Arial" w:hAnsi="Arial" w:cs="Arial"/>
          <w:b/>
        </w:rPr>
      </w:pPr>
    </w:p>
    <w:p w:rsidR="007624E9" w:rsidRDefault="007624E9" w:rsidP="00E77F9C">
      <w:pPr>
        <w:suppressAutoHyphens w:val="0"/>
        <w:jc w:val="center"/>
        <w:rPr>
          <w:rFonts w:ascii="Arial" w:hAnsi="Arial" w:cs="Arial"/>
          <w:b/>
        </w:rPr>
      </w:pPr>
    </w:p>
    <w:p w:rsidR="007624E9" w:rsidRDefault="007624E9" w:rsidP="00E77F9C">
      <w:pPr>
        <w:suppressAutoHyphens w:val="0"/>
        <w:jc w:val="center"/>
        <w:rPr>
          <w:rFonts w:ascii="Arial" w:hAnsi="Arial" w:cs="Arial"/>
          <w:b/>
        </w:rPr>
      </w:pPr>
    </w:p>
    <w:p w:rsidR="00E77F9C" w:rsidRDefault="00E77F9C" w:rsidP="00E77F9C">
      <w:pPr>
        <w:suppressAutoHyphens w:val="0"/>
        <w:jc w:val="center"/>
        <w:rPr>
          <w:rFonts w:ascii="Arial" w:hAnsi="Arial" w:cs="Arial"/>
          <w:b/>
        </w:rPr>
      </w:pPr>
    </w:p>
    <w:p w:rsidR="000B36C6" w:rsidRDefault="000B36C6" w:rsidP="00E77F9C">
      <w:pPr>
        <w:suppressAutoHyphens w:val="0"/>
        <w:jc w:val="center"/>
        <w:rPr>
          <w:rFonts w:ascii="Arial" w:hAnsi="Arial" w:cs="Arial"/>
        </w:rPr>
      </w:pPr>
    </w:p>
    <w:p w:rsidR="000B36C6" w:rsidRDefault="000B36C6" w:rsidP="00E77F9C">
      <w:pPr>
        <w:suppressAutoHyphens w:val="0"/>
        <w:jc w:val="center"/>
        <w:rPr>
          <w:rFonts w:ascii="Arial" w:hAnsi="Arial" w:cs="Arial"/>
        </w:rPr>
      </w:pPr>
    </w:p>
    <w:p w:rsidR="000B36C6" w:rsidRDefault="000B36C6" w:rsidP="00E77F9C">
      <w:pPr>
        <w:suppressAutoHyphens w:val="0"/>
        <w:jc w:val="center"/>
        <w:rPr>
          <w:rFonts w:ascii="Arial" w:hAnsi="Arial" w:cs="Arial"/>
        </w:rPr>
      </w:pPr>
    </w:p>
    <w:p w:rsidR="000B36C6" w:rsidRDefault="000B36C6" w:rsidP="00E77F9C">
      <w:pPr>
        <w:suppressAutoHyphens w:val="0"/>
        <w:jc w:val="center"/>
        <w:rPr>
          <w:rFonts w:ascii="Arial" w:hAnsi="Arial" w:cs="Arial"/>
        </w:rPr>
      </w:pPr>
    </w:p>
    <w:p w:rsidR="000B36C6" w:rsidRDefault="000B36C6" w:rsidP="00E77F9C">
      <w:pPr>
        <w:suppressAutoHyphens w:val="0"/>
        <w:jc w:val="center"/>
        <w:rPr>
          <w:rFonts w:ascii="Arial" w:hAnsi="Arial" w:cs="Arial"/>
        </w:rPr>
      </w:pPr>
    </w:p>
    <w:p w:rsidR="000B36C6" w:rsidRDefault="000B36C6" w:rsidP="00E77F9C">
      <w:pPr>
        <w:suppressAutoHyphens w:val="0"/>
        <w:jc w:val="center"/>
        <w:rPr>
          <w:rFonts w:ascii="Arial" w:hAnsi="Arial" w:cs="Arial"/>
        </w:rPr>
      </w:pPr>
    </w:p>
    <w:p w:rsidR="000B36C6" w:rsidRDefault="000B36C6" w:rsidP="00E77F9C">
      <w:pPr>
        <w:suppressAutoHyphens w:val="0"/>
        <w:jc w:val="center"/>
        <w:rPr>
          <w:rFonts w:ascii="Arial" w:hAnsi="Arial" w:cs="Arial"/>
        </w:rPr>
      </w:pPr>
    </w:p>
    <w:p w:rsidR="000B36C6" w:rsidRDefault="000B36C6" w:rsidP="00E77F9C">
      <w:pPr>
        <w:suppressAutoHyphens w:val="0"/>
        <w:jc w:val="center"/>
        <w:rPr>
          <w:rFonts w:ascii="Arial" w:hAnsi="Arial" w:cs="Arial"/>
        </w:rPr>
      </w:pPr>
    </w:p>
    <w:p w:rsidR="000B36C6" w:rsidRDefault="000B36C6" w:rsidP="00E77F9C">
      <w:pPr>
        <w:suppressAutoHyphens w:val="0"/>
        <w:jc w:val="center"/>
        <w:rPr>
          <w:rFonts w:ascii="Arial" w:hAnsi="Arial" w:cs="Arial"/>
        </w:rPr>
      </w:pPr>
    </w:p>
    <w:p w:rsidR="000B36C6" w:rsidRDefault="000B36C6" w:rsidP="00E77F9C">
      <w:pPr>
        <w:suppressAutoHyphens w:val="0"/>
        <w:jc w:val="center"/>
        <w:rPr>
          <w:rFonts w:ascii="Arial" w:hAnsi="Arial" w:cs="Arial"/>
        </w:rPr>
      </w:pPr>
    </w:p>
    <w:p w:rsidR="00196BB0" w:rsidRDefault="00196BB0" w:rsidP="00E77F9C">
      <w:pPr>
        <w:suppressAutoHyphens w:val="0"/>
        <w:jc w:val="center"/>
        <w:rPr>
          <w:rFonts w:ascii="Arial" w:hAnsi="Arial" w:cs="Arial"/>
        </w:rPr>
      </w:pPr>
    </w:p>
    <w:p w:rsidR="00196BB0" w:rsidRDefault="00196BB0" w:rsidP="00E77F9C">
      <w:pPr>
        <w:suppressAutoHyphens w:val="0"/>
        <w:jc w:val="center"/>
        <w:rPr>
          <w:rFonts w:ascii="Arial" w:hAnsi="Arial" w:cs="Arial"/>
        </w:rPr>
      </w:pPr>
    </w:p>
    <w:p w:rsidR="00196BB0" w:rsidRDefault="00196BB0" w:rsidP="00E77F9C">
      <w:pPr>
        <w:suppressAutoHyphens w:val="0"/>
        <w:jc w:val="center"/>
        <w:rPr>
          <w:rFonts w:ascii="Arial" w:hAnsi="Arial" w:cs="Arial"/>
        </w:rPr>
      </w:pPr>
    </w:p>
    <w:p w:rsidR="00196BB0" w:rsidRDefault="00196BB0" w:rsidP="00E77F9C">
      <w:pPr>
        <w:suppressAutoHyphens w:val="0"/>
        <w:jc w:val="center"/>
        <w:rPr>
          <w:rFonts w:ascii="Arial" w:hAnsi="Arial" w:cs="Arial"/>
        </w:rPr>
      </w:pPr>
    </w:p>
    <w:p w:rsidR="00196BB0" w:rsidRDefault="00196BB0" w:rsidP="00E77F9C">
      <w:pPr>
        <w:suppressAutoHyphens w:val="0"/>
        <w:jc w:val="center"/>
        <w:rPr>
          <w:rFonts w:ascii="Arial" w:hAnsi="Arial" w:cs="Arial"/>
        </w:rPr>
      </w:pPr>
    </w:p>
    <w:p w:rsidR="00196BB0" w:rsidRDefault="00196BB0" w:rsidP="00E77F9C">
      <w:pPr>
        <w:suppressAutoHyphens w:val="0"/>
        <w:jc w:val="center"/>
        <w:rPr>
          <w:rFonts w:ascii="Arial" w:hAnsi="Arial" w:cs="Arial"/>
        </w:rPr>
      </w:pPr>
    </w:p>
    <w:p w:rsidR="00196BB0" w:rsidRDefault="00196BB0" w:rsidP="00E77F9C">
      <w:pPr>
        <w:suppressAutoHyphens w:val="0"/>
        <w:jc w:val="center"/>
        <w:rPr>
          <w:rFonts w:ascii="Arial" w:hAnsi="Arial" w:cs="Arial"/>
        </w:rPr>
      </w:pPr>
    </w:p>
    <w:p w:rsidR="00196BB0" w:rsidRDefault="00196BB0" w:rsidP="00E77F9C">
      <w:pPr>
        <w:suppressAutoHyphens w:val="0"/>
        <w:jc w:val="center"/>
        <w:rPr>
          <w:rFonts w:ascii="Arial" w:hAnsi="Arial" w:cs="Arial"/>
        </w:rPr>
      </w:pPr>
    </w:p>
    <w:p w:rsidR="00196BB0" w:rsidRDefault="00196BB0" w:rsidP="00E77F9C">
      <w:pPr>
        <w:suppressAutoHyphens w:val="0"/>
        <w:jc w:val="center"/>
        <w:rPr>
          <w:rFonts w:ascii="Arial" w:hAnsi="Arial" w:cs="Arial"/>
        </w:rPr>
      </w:pPr>
    </w:p>
    <w:p w:rsidR="00196BB0" w:rsidRDefault="00196BB0" w:rsidP="00E77F9C">
      <w:pPr>
        <w:suppressAutoHyphens w:val="0"/>
        <w:jc w:val="center"/>
        <w:rPr>
          <w:rFonts w:ascii="Arial" w:hAnsi="Arial" w:cs="Arial"/>
        </w:rPr>
      </w:pPr>
    </w:p>
    <w:p w:rsidR="000B36C6" w:rsidRDefault="000B36C6" w:rsidP="00E77F9C">
      <w:pPr>
        <w:suppressAutoHyphens w:val="0"/>
        <w:jc w:val="center"/>
        <w:rPr>
          <w:rFonts w:ascii="Arial" w:hAnsi="Arial" w:cs="Arial"/>
        </w:rPr>
      </w:pPr>
    </w:p>
    <w:p w:rsidR="000B36C6" w:rsidRDefault="000B36C6" w:rsidP="000B36C6">
      <w:pPr>
        <w:suppressAutoHyphens w:val="0"/>
        <w:jc w:val="center"/>
        <w:rPr>
          <w:rFonts w:ascii="Arial" w:hAnsi="Arial" w:cs="Arial"/>
        </w:rPr>
      </w:pPr>
      <w:r w:rsidRPr="00955A27">
        <w:rPr>
          <w:rFonts w:ascii="Arial" w:hAnsi="Arial" w:cs="Arial"/>
          <w:b/>
        </w:rPr>
        <w:t xml:space="preserve">Figura </w:t>
      </w:r>
      <w:r>
        <w:rPr>
          <w:rFonts w:ascii="Arial" w:hAnsi="Arial" w:cs="Arial"/>
          <w:b/>
        </w:rPr>
        <w:t>04</w:t>
      </w:r>
      <w:r>
        <w:rPr>
          <w:rFonts w:ascii="Arial" w:hAnsi="Arial" w:cs="Arial"/>
        </w:rPr>
        <w:t>: Circuito LED</w:t>
      </w:r>
    </w:p>
    <w:p w:rsidR="000B36C6" w:rsidRDefault="000B36C6" w:rsidP="00E77F9C">
      <w:pPr>
        <w:suppressAutoHyphens w:val="0"/>
        <w:jc w:val="center"/>
        <w:rPr>
          <w:rFonts w:ascii="Arial" w:hAnsi="Arial" w:cs="Arial"/>
        </w:rPr>
      </w:pPr>
    </w:p>
    <w:p w:rsidR="00E77F9C" w:rsidRPr="00E77F9C" w:rsidRDefault="000E27EB" w:rsidP="00E77F9C">
      <w:pPr>
        <w:suppressAutoHyphens w:val="0"/>
      </w:pPr>
      <w:r>
        <w:rPr>
          <w:noProof/>
          <w:lang w:eastAsia="pt-BR"/>
        </w:rPr>
        <w:drawing>
          <wp:inline distT="0" distB="0" distL="0" distR="0">
            <wp:extent cx="5753100" cy="4895850"/>
            <wp:effectExtent l="0" t="0" r="0" b="0"/>
            <wp:docPr id="78" name="Imagem 78" descr="Untitled Sketch 2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Untitled Sketch 2_bb"/>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4895850"/>
                    </a:xfrm>
                    <a:prstGeom prst="rect">
                      <a:avLst/>
                    </a:prstGeom>
                    <a:noFill/>
                    <a:ln>
                      <a:noFill/>
                    </a:ln>
                  </pic:spPr>
                </pic:pic>
              </a:graphicData>
            </a:graphic>
          </wp:inline>
        </w:drawing>
      </w:r>
    </w:p>
    <w:p w:rsidR="00E77F9C" w:rsidRPr="00E77F9C" w:rsidRDefault="00E77F9C" w:rsidP="007624E9">
      <w:pPr>
        <w:suppressAutoHyphens w:val="0"/>
        <w:jc w:val="center"/>
      </w:pPr>
      <w:r>
        <w:t>Fonte:</w:t>
      </w:r>
      <w:r w:rsidRPr="00E77F9C">
        <w:t xml:space="preserve"> http://fritzing.org/home/</w:t>
      </w:r>
    </w:p>
    <w:p w:rsidR="00E77F9C" w:rsidRDefault="00E77F9C" w:rsidP="00E77F9C">
      <w:pPr>
        <w:suppressAutoHyphens w:val="0"/>
      </w:pPr>
    </w:p>
    <w:p w:rsidR="00E77F9C" w:rsidRPr="00E77F9C" w:rsidRDefault="00E77F9C" w:rsidP="00E77F9C">
      <w:pPr>
        <w:suppressAutoHyphens w:val="0"/>
      </w:pPr>
    </w:p>
    <w:p w:rsidR="00447658" w:rsidRPr="00447658" w:rsidRDefault="00447658" w:rsidP="004F2251">
      <w:pPr>
        <w:spacing w:line="360" w:lineRule="auto"/>
        <w:jc w:val="both"/>
        <w:rPr>
          <w:rFonts w:ascii="Arial" w:hAnsi="Arial" w:cs="Arial"/>
        </w:rPr>
      </w:pPr>
    </w:p>
    <w:p w:rsidR="00447658" w:rsidRDefault="00F57DC1" w:rsidP="004F2251">
      <w:pPr>
        <w:pStyle w:val="Ttulo1"/>
        <w:jc w:val="both"/>
        <w:rPr>
          <w:sz w:val="28"/>
          <w:szCs w:val="28"/>
        </w:rPr>
      </w:pPr>
      <w:bookmarkStart w:id="64" w:name="_Toc497429805"/>
      <w:r w:rsidRPr="00AF0C09">
        <w:rPr>
          <w:sz w:val="28"/>
          <w:szCs w:val="28"/>
        </w:rPr>
        <w:t xml:space="preserve">3.2.4 </w:t>
      </w:r>
      <w:r w:rsidR="00447658" w:rsidRPr="00AF0C09">
        <w:rPr>
          <w:sz w:val="28"/>
          <w:szCs w:val="28"/>
        </w:rPr>
        <w:t>Servidor</w:t>
      </w:r>
      <w:bookmarkEnd w:id="64"/>
    </w:p>
    <w:p w:rsidR="00E77F9C" w:rsidRPr="00E77F9C" w:rsidRDefault="00E77F9C" w:rsidP="00E77F9C"/>
    <w:p w:rsidR="00447658" w:rsidRPr="00447658" w:rsidRDefault="00447658" w:rsidP="004F2251">
      <w:pPr>
        <w:spacing w:line="360" w:lineRule="auto"/>
        <w:jc w:val="both"/>
        <w:rPr>
          <w:rFonts w:ascii="Arial" w:hAnsi="Arial" w:cs="Arial"/>
        </w:rPr>
      </w:pPr>
      <w:r w:rsidRPr="00447658">
        <w:rPr>
          <w:rFonts w:ascii="Arial" w:hAnsi="Arial" w:cs="Arial"/>
        </w:rPr>
        <w:lastRenderedPageBreak/>
        <w:tab/>
        <w:t>Os servidores têm como finalidade hospedar programas, banco de dados, arquivos para compartilhamento, etc. O servidor guarda tudo que é necessário para manter o funcionamento das aplicações e garantir a integridade e as funcionalidades da mesma.</w:t>
      </w:r>
    </w:p>
    <w:p w:rsidR="00447658" w:rsidRPr="00447658" w:rsidRDefault="00447658" w:rsidP="004F2251">
      <w:pPr>
        <w:spacing w:line="360" w:lineRule="auto"/>
        <w:jc w:val="both"/>
        <w:rPr>
          <w:rFonts w:ascii="Arial" w:hAnsi="Arial" w:cs="Arial"/>
        </w:rPr>
      </w:pPr>
      <w:r w:rsidRPr="00447658">
        <w:rPr>
          <w:rFonts w:ascii="Arial" w:hAnsi="Arial" w:cs="Arial"/>
        </w:rPr>
        <w:tab/>
        <w:t xml:space="preserve">A disponibilidade do sistema está ligada ao funcionamento do servidor. O desligamento da máquina ou defeito no hardware ou no software que interfira no processamento dos programas pode comprometer completamente o funcionamento do sistema de automação. </w:t>
      </w:r>
    </w:p>
    <w:p w:rsidR="00447658" w:rsidRPr="00447658" w:rsidRDefault="00447658" w:rsidP="004F2251">
      <w:pPr>
        <w:spacing w:line="360" w:lineRule="auto"/>
        <w:jc w:val="both"/>
        <w:rPr>
          <w:rFonts w:ascii="Arial" w:hAnsi="Arial" w:cs="Arial"/>
        </w:rPr>
      </w:pPr>
      <w:r w:rsidRPr="00447658">
        <w:rPr>
          <w:rFonts w:ascii="Arial" w:hAnsi="Arial" w:cs="Arial"/>
        </w:rPr>
        <w:tab/>
        <w:t xml:space="preserve">Foi escolhido para sistema operacional do servidor o </w:t>
      </w:r>
      <w:proofErr w:type="spellStart"/>
      <w:r w:rsidRPr="00447658">
        <w:rPr>
          <w:rFonts w:ascii="Arial" w:hAnsi="Arial" w:cs="Arial"/>
        </w:rPr>
        <w:t>Raspbian</w:t>
      </w:r>
      <w:proofErr w:type="spellEnd"/>
      <w:r w:rsidRPr="00447658">
        <w:rPr>
          <w:rFonts w:ascii="Arial" w:hAnsi="Arial" w:cs="Arial"/>
        </w:rPr>
        <w:t xml:space="preserve">, que dentre diversas opções é o que mais se enquadra pela </w:t>
      </w:r>
      <w:proofErr w:type="gramStart"/>
      <w:r w:rsidRPr="00447658">
        <w:rPr>
          <w:rFonts w:ascii="Arial" w:hAnsi="Arial" w:cs="Arial"/>
        </w:rPr>
        <w:t>performance</w:t>
      </w:r>
      <w:proofErr w:type="gramEnd"/>
      <w:r w:rsidRPr="00447658">
        <w:rPr>
          <w:rFonts w:ascii="Arial" w:hAnsi="Arial" w:cs="Arial"/>
        </w:rPr>
        <w:t xml:space="preserve"> e confiabilidade como software distribuído pelo Linux. </w:t>
      </w:r>
    </w:p>
    <w:p w:rsidR="00447658" w:rsidRPr="00447658" w:rsidRDefault="00447658" w:rsidP="004F2251">
      <w:pPr>
        <w:spacing w:line="360" w:lineRule="auto"/>
        <w:jc w:val="both"/>
        <w:rPr>
          <w:rFonts w:ascii="Arial" w:hAnsi="Arial" w:cs="Arial"/>
        </w:rPr>
      </w:pPr>
      <w:r w:rsidRPr="00447658">
        <w:rPr>
          <w:rFonts w:ascii="Arial" w:hAnsi="Arial" w:cs="Arial"/>
        </w:rPr>
        <w:tab/>
        <w:t xml:space="preserve">Dentre os motivos de escolha do sistema operacional está </w:t>
      </w:r>
      <w:proofErr w:type="gramStart"/>
      <w:r w:rsidRPr="00447658">
        <w:rPr>
          <w:rFonts w:ascii="Arial" w:hAnsi="Arial" w:cs="Arial"/>
        </w:rPr>
        <w:t>a</w:t>
      </w:r>
      <w:proofErr w:type="gramEnd"/>
      <w:r w:rsidRPr="00447658">
        <w:rPr>
          <w:rFonts w:ascii="Arial" w:hAnsi="Arial" w:cs="Arial"/>
        </w:rPr>
        <w:t xml:space="preserve"> disponibilidade do servidor web ou serviço de infraestrutura Apache, muito utilizado nos sistemas Linux.</w:t>
      </w:r>
    </w:p>
    <w:p w:rsidR="00447658" w:rsidRPr="00447658" w:rsidRDefault="00447658" w:rsidP="004F2251">
      <w:pPr>
        <w:spacing w:line="360" w:lineRule="auto"/>
        <w:jc w:val="both"/>
        <w:rPr>
          <w:rFonts w:ascii="Arial" w:hAnsi="Arial" w:cs="Arial"/>
        </w:rPr>
      </w:pPr>
      <w:r w:rsidRPr="00447658">
        <w:rPr>
          <w:rFonts w:ascii="Arial" w:hAnsi="Arial" w:cs="Arial"/>
        </w:rPr>
        <w:tab/>
        <w:t>O servidor é responsável por hospedar os seguintes elementos do sistem</w:t>
      </w:r>
      <w:r w:rsidR="000A2E26">
        <w:rPr>
          <w:rFonts w:ascii="Arial" w:hAnsi="Arial" w:cs="Arial"/>
        </w:rPr>
        <w:t xml:space="preserve">a de automação: dois programas </w:t>
      </w:r>
      <w:proofErr w:type="spellStart"/>
      <w:r w:rsidR="000A2E26">
        <w:rPr>
          <w:rFonts w:ascii="Arial" w:hAnsi="Arial" w:cs="Arial"/>
        </w:rPr>
        <w:t>P</w:t>
      </w:r>
      <w:r w:rsidRPr="00447658">
        <w:rPr>
          <w:rFonts w:ascii="Arial" w:hAnsi="Arial" w:cs="Arial"/>
        </w:rPr>
        <w:t>ython</w:t>
      </w:r>
      <w:proofErr w:type="spellEnd"/>
      <w:r w:rsidRPr="00447658">
        <w:rPr>
          <w:rFonts w:ascii="Arial" w:hAnsi="Arial" w:cs="Arial"/>
        </w:rPr>
        <w:t xml:space="preserve">, para o gerenciamento e acionamento dos aparelhos elétricos, página web, para interação com o usuário, e o banco de dados. </w:t>
      </w:r>
    </w:p>
    <w:p w:rsidR="00447658" w:rsidRPr="00447658" w:rsidRDefault="00447658" w:rsidP="00447658">
      <w:pPr>
        <w:spacing w:line="360" w:lineRule="auto"/>
        <w:rPr>
          <w:rFonts w:ascii="Arial" w:hAnsi="Arial" w:cs="Arial"/>
        </w:rPr>
      </w:pPr>
    </w:p>
    <w:p w:rsidR="00447658" w:rsidRDefault="00F57DC1" w:rsidP="00AF0C09">
      <w:pPr>
        <w:pStyle w:val="Ttulo1"/>
        <w:rPr>
          <w:sz w:val="28"/>
          <w:szCs w:val="28"/>
        </w:rPr>
      </w:pPr>
      <w:bookmarkStart w:id="65" w:name="_Toc497429806"/>
      <w:r w:rsidRPr="00AF0C09">
        <w:rPr>
          <w:sz w:val="28"/>
          <w:szCs w:val="28"/>
        </w:rPr>
        <w:t xml:space="preserve">3.2.5 </w:t>
      </w:r>
      <w:r w:rsidR="00447658" w:rsidRPr="00AF0C09">
        <w:rPr>
          <w:sz w:val="28"/>
          <w:szCs w:val="28"/>
        </w:rPr>
        <w:t>Apache</w:t>
      </w:r>
      <w:bookmarkEnd w:id="65"/>
    </w:p>
    <w:p w:rsidR="00E77F9C" w:rsidRPr="00E77F9C" w:rsidRDefault="00E77F9C" w:rsidP="00E77F9C"/>
    <w:p w:rsidR="00447658" w:rsidRPr="00447658" w:rsidRDefault="00447658" w:rsidP="004F2251">
      <w:pPr>
        <w:spacing w:line="360" w:lineRule="auto"/>
        <w:jc w:val="both"/>
        <w:rPr>
          <w:rFonts w:ascii="Arial" w:hAnsi="Arial" w:cs="Arial"/>
        </w:rPr>
      </w:pPr>
      <w:r w:rsidRPr="00447658">
        <w:rPr>
          <w:rFonts w:ascii="Arial" w:hAnsi="Arial" w:cs="Arial"/>
        </w:rPr>
        <w:tab/>
        <w:t xml:space="preserve">O servidor APACHE é um programa executado em </w:t>
      </w:r>
      <w:proofErr w:type="spellStart"/>
      <w:r w:rsidRPr="00447658">
        <w:rPr>
          <w:rFonts w:ascii="Arial" w:hAnsi="Arial" w:cs="Arial"/>
        </w:rPr>
        <w:t>backgroud</w:t>
      </w:r>
      <w:proofErr w:type="spellEnd"/>
      <w:r w:rsidRPr="00447658">
        <w:rPr>
          <w:rFonts w:ascii="Arial" w:hAnsi="Arial" w:cs="Arial"/>
        </w:rPr>
        <w:t xml:space="preserve"> em um sistema operacional, </w:t>
      </w:r>
      <w:r w:rsidR="007624E9">
        <w:rPr>
          <w:rFonts w:ascii="Arial" w:hAnsi="Arial" w:cs="Arial"/>
        </w:rPr>
        <w:t>neste</w:t>
      </w:r>
      <w:r w:rsidRPr="00447658">
        <w:rPr>
          <w:rFonts w:ascii="Arial" w:hAnsi="Arial" w:cs="Arial"/>
        </w:rPr>
        <w:t xml:space="preserve"> caso, o LINUX. Por ser software livre (gratuito), pode ser executado, modificado, copiado e redistribuído. É um dos mais populares depois do IIS (Internet </w:t>
      </w:r>
      <w:proofErr w:type="spellStart"/>
      <w:r w:rsidRPr="00447658">
        <w:rPr>
          <w:rFonts w:ascii="Arial" w:hAnsi="Arial" w:cs="Arial"/>
        </w:rPr>
        <w:t>Information</w:t>
      </w:r>
      <w:proofErr w:type="spellEnd"/>
      <w:r w:rsidRPr="00447658">
        <w:rPr>
          <w:rFonts w:ascii="Arial" w:hAnsi="Arial" w:cs="Arial"/>
        </w:rPr>
        <w:t xml:space="preserve"> </w:t>
      </w:r>
      <w:proofErr w:type="spellStart"/>
      <w:r w:rsidRPr="00447658">
        <w:rPr>
          <w:rFonts w:ascii="Arial" w:hAnsi="Arial" w:cs="Arial"/>
        </w:rPr>
        <w:t>Services</w:t>
      </w:r>
      <w:proofErr w:type="spellEnd"/>
      <w:r w:rsidRPr="00447658">
        <w:rPr>
          <w:rFonts w:ascii="Arial" w:hAnsi="Arial" w:cs="Arial"/>
        </w:rPr>
        <w:t xml:space="preserve">) da MICROSOFT. </w:t>
      </w:r>
    </w:p>
    <w:p w:rsidR="00447658" w:rsidRPr="00447658" w:rsidRDefault="00447658" w:rsidP="004F2251">
      <w:pPr>
        <w:spacing w:line="360" w:lineRule="auto"/>
        <w:jc w:val="both"/>
        <w:rPr>
          <w:rFonts w:ascii="Arial" w:hAnsi="Arial" w:cs="Arial"/>
        </w:rPr>
      </w:pPr>
      <w:r w:rsidRPr="00447658">
        <w:rPr>
          <w:rFonts w:ascii="Arial" w:hAnsi="Arial" w:cs="Arial"/>
        </w:rPr>
        <w:tab/>
        <w:t xml:space="preserve">Amplamente utilizado no LINUX, o APACHE tem como finalidade disponibilizar páginas web e todos os recursos necessários que podem ser acessados pelo usuário, capaz de executar códigos em PHP, Perl, ASP entre outros. As informações que trafegam entre o cliente e o servidor são realizadas através de um protocolo padrão da web chamado de HTTP (Protocolo de Transferência de Hipertexto). </w:t>
      </w:r>
    </w:p>
    <w:p w:rsidR="00F57DC1" w:rsidRPr="00F46972" w:rsidRDefault="00447658" w:rsidP="004F2251">
      <w:pPr>
        <w:spacing w:line="360" w:lineRule="auto"/>
        <w:jc w:val="both"/>
        <w:rPr>
          <w:rFonts w:ascii="Arial" w:hAnsi="Arial" w:cs="Arial"/>
        </w:rPr>
      </w:pPr>
      <w:r w:rsidRPr="00447658">
        <w:rPr>
          <w:rFonts w:ascii="Arial" w:hAnsi="Arial" w:cs="Arial"/>
        </w:rPr>
        <w:tab/>
        <w:t>Somente a aplicação web está instalada no Apache, pois é o único software do sistema que utilizará o método HTTP e terá interação direta com o cliente. Não houve necessidade da instalação</w:t>
      </w:r>
      <w:r w:rsidR="00F46972">
        <w:rPr>
          <w:rFonts w:ascii="Arial" w:hAnsi="Arial" w:cs="Arial"/>
        </w:rPr>
        <w:t xml:space="preserve"> dos arquivos </w:t>
      </w:r>
      <w:proofErr w:type="spellStart"/>
      <w:r w:rsidR="00F46972">
        <w:rPr>
          <w:rFonts w:ascii="Arial" w:hAnsi="Arial" w:cs="Arial"/>
        </w:rPr>
        <w:t>Python</w:t>
      </w:r>
      <w:proofErr w:type="spellEnd"/>
      <w:r w:rsidR="00F46972">
        <w:rPr>
          <w:rFonts w:ascii="Arial" w:hAnsi="Arial" w:cs="Arial"/>
        </w:rPr>
        <w:t xml:space="preserve"> no Apache.</w:t>
      </w:r>
    </w:p>
    <w:p w:rsidR="00F57DC1" w:rsidRDefault="00F57DC1" w:rsidP="004F2251">
      <w:pPr>
        <w:spacing w:line="360" w:lineRule="auto"/>
        <w:jc w:val="both"/>
        <w:rPr>
          <w:rFonts w:ascii="Arial" w:hAnsi="Arial" w:cs="Arial"/>
          <w:b/>
        </w:rPr>
      </w:pPr>
    </w:p>
    <w:p w:rsidR="00447658" w:rsidRDefault="00F57DC1" w:rsidP="004F2251">
      <w:pPr>
        <w:pStyle w:val="Ttulo1"/>
        <w:jc w:val="both"/>
        <w:rPr>
          <w:sz w:val="28"/>
          <w:szCs w:val="28"/>
        </w:rPr>
      </w:pPr>
      <w:bookmarkStart w:id="66" w:name="_Toc497429807"/>
      <w:r w:rsidRPr="00AF0C09">
        <w:rPr>
          <w:sz w:val="28"/>
          <w:szCs w:val="28"/>
        </w:rPr>
        <w:t xml:space="preserve">3.2.6 </w:t>
      </w:r>
      <w:r w:rsidR="00447658" w:rsidRPr="00AF0C09">
        <w:rPr>
          <w:sz w:val="28"/>
          <w:szCs w:val="28"/>
        </w:rPr>
        <w:t>Aplicação Web</w:t>
      </w:r>
      <w:bookmarkEnd w:id="66"/>
    </w:p>
    <w:p w:rsidR="00E77F9C" w:rsidRPr="00E77F9C" w:rsidRDefault="00E77F9C" w:rsidP="00E77F9C"/>
    <w:p w:rsidR="00447658" w:rsidRPr="00447658" w:rsidRDefault="00447658" w:rsidP="004F2251">
      <w:pPr>
        <w:spacing w:line="360" w:lineRule="auto"/>
        <w:jc w:val="both"/>
        <w:rPr>
          <w:rFonts w:ascii="Arial" w:hAnsi="Arial" w:cs="Arial"/>
        </w:rPr>
      </w:pPr>
      <w:r w:rsidRPr="00447658">
        <w:rPr>
          <w:rFonts w:ascii="Arial" w:hAnsi="Arial" w:cs="Arial"/>
        </w:rPr>
        <w:tab/>
        <w:t xml:space="preserve">A aplicação web é o Design de Interface do usuário do sistema de automação. A aplicação foi desenvolvida utilizando as linguagens de programação PHP, HTML, </w:t>
      </w:r>
      <w:proofErr w:type="spellStart"/>
      <w:r w:rsidRPr="00447658">
        <w:rPr>
          <w:rFonts w:ascii="Arial" w:hAnsi="Arial" w:cs="Arial"/>
        </w:rPr>
        <w:t>Bootstrap</w:t>
      </w:r>
      <w:proofErr w:type="spellEnd"/>
      <w:r w:rsidRPr="00447658">
        <w:rPr>
          <w:rFonts w:ascii="Arial" w:hAnsi="Arial" w:cs="Arial"/>
        </w:rPr>
        <w:t xml:space="preserve"> e JQUERY. É o único meio do usuário (cliente do sistema de automação) interagir com o sistema. Com a aplicação, o usuário pode ligar e desligar as luzes remotamente, desde que esteja conectado a uma rede de internet, e também inserir novos aparelhos para serem controlados pela aplicação.</w:t>
      </w:r>
    </w:p>
    <w:p w:rsidR="00447658" w:rsidRPr="00447658" w:rsidRDefault="00447658" w:rsidP="004F2251">
      <w:pPr>
        <w:spacing w:line="360" w:lineRule="auto"/>
        <w:jc w:val="both"/>
        <w:rPr>
          <w:rFonts w:ascii="Arial" w:hAnsi="Arial" w:cs="Arial"/>
        </w:rPr>
      </w:pPr>
      <w:r w:rsidRPr="00447658">
        <w:rPr>
          <w:rFonts w:ascii="Arial" w:hAnsi="Arial" w:cs="Arial"/>
        </w:rPr>
        <w:tab/>
        <w:t xml:space="preserve">A aplicação está instalada no Apache, servidor web do </w:t>
      </w:r>
      <w:proofErr w:type="spellStart"/>
      <w:r w:rsidRPr="00447658">
        <w:rPr>
          <w:rFonts w:ascii="Arial" w:hAnsi="Arial" w:cs="Arial"/>
        </w:rPr>
        <w:t>Raspbian</w:t>
      </w:r>
      <w:proofErr w:type="spellEnd"/>
      <w:r w:rsidRPr="00447658">
        <w:rPr>
          <w:rFonts w:ascii="Arial" w:hAnsi="Arial" w:cs="Arial"/>
        </w:rPr>
        <w:t xml:space="preserve">, o que permite que o usuário </w:t>
      </w:r>
      <w:r w:rsidR="007624E9">
        <w:rPr>
          <w:rFonts w:ascii="Arial" w:hAnsi="Arial" w:cs="Arial"/>
        </w:rPr>
        <w:t>possa</w:t>
      </w:r>
      <w:r w:rsidRPr="00447658">
        <w:rPr>
          <w:rFonts w:ascii="Arial" w:hAnsi="Arial" w:cs="Arial"/>
        </w:rPr>
        <w:t xml:space="preserve"> </w:t>
      </w:r>
      <w:proofErr w:type="gramStart"/>
      <w:r w:rsidRPr="00447658">
        <w:rPr>
          <w:rFonts w:ascii="Arial" w:hAnsi="Arial" w:cs="Arial"/>
        </w:rPr>
        <w:t>ligar,</w:t>
      </w:r>
      <w:proofErr w:type="gramEnd"/>
      <w:r w:rsidRPr="00447658">
        <w:rPr>
          <w:rFonts w:ascii="Arial" w:hAnsi="Arial" w:cs="Arial"/>
        </w:rPr>
        <w:t xml:space="preserve"> desligar ou programar. As páginas possuem design responsivo, o que permite </w:t>
      </w:r>
      <w:r w:rsidR="007624E9">
        <w:rPr>
          <w:rFonts w:ascii="Arial" w:hAnsi="Arial" w:cs="Arial"/>
        </w:rPr>
        <w:t xml:space="preserve">ao usuário realizar </w:t>
      </w:r>
      <w:r w:rsidRPr="00447658">
        <w:rPr>
          <w:rFonts w:ascii="Arial" w:hAnsi="Arial" w:cs="Arial"/>
        </w:rPr>
        <w:t xml:space="preserve">as definições dos acionamentos </w:t>
      </w:r>
      <w:r w:rsidR="007624E9">
        <w:rPr>
          <w:rFonts w:ascii="Arial" w:hAnsi="Arial" w:cs="Arial"/>
        </w:rPr>
        <w:t>no</w:t>
      </w:r>
      <w:r w:rsidRPr="00447658">
        <w:rPr>
          <w:rFonts w:ascii="Arial" w:hAnsi="Arial" w:cs="Arial"/>
        </w:rPr>
        <w:t xml:space="preserve"> microcomputador ou em um dispositivo </w:t>
      </w:r>
      <w:proofErr w:type="spellStart"/>
      <w:r w:rsidRPr="00447658">
        <w:rPr>
          <w:rFonts w:ascii="Arial" w:hAnsi="Arial" w:cs="Arial"/>
        </w:rPr>
        <w:t>mobile</w:t>
      </w:r>
      <w:proofErr w:type="spellEnd"/>
      <w:r w:rsidRPr="00447658">
        <w:rPr>
          <w:rFonts w:ascii="Arial" w:hAnsi="Arial" w:cs="Arial"/>
        </w:rPr>
        <w:t>, gerenci</w:t>
      </w:r>
      <w:r w:rsidR="007624E9">
        <w:rPr>
          <w:rFonts w:ascii="Arial" w:hAnsi="Arial" w:cs="Arial"/>
        </w:rPr>
        <w:t>ando assim</w:t>
      </w:r>
      <w:r w:rsidRPr="00447658">
        <w:rPr>
          <w:rFonts w:ascii="Arial" w:hAnsi="Arial" w:cs="Arial"/>
        </w:rPr>
        <w:t xml:space="preserve"> o acionamento dos aparelhos elétricos de qualquer lugar. O Domínio da URL foi definido como o IP do </w:t>
      </w:r>
      <w:proofErr w:type="spellStart"/>
      <w:r w:rsidRPr="00447658">
        <w:rPr>
          <w:rFonts w:ascii="Arial" w:hAnsi="Arial" w:cs="Arial"/>
        </w:rPr>
        <w:t>Raspberry</w:t>
      </w:r>
      <w:proofErr w:type="spellEnd"/>
      <w:r w:rsidRPr="00447658">
        <w:rPr>
          <w:rFonts w:ascii="Arial" w:hAnsi="Arial" w:cs="Arial"/>
        </w:rPr>
        <w:t>.</w:t>
      </w:r>
    </w:p>
    <w:p w:rsidR="00447658" w:rsidRPr="00447658" w:rsidRDefault="00447658" w:rsidP="004F2251">
      <w:pPr>
        <w:spacing w:line="360" w:lineRule="auto"/>
        <w:jc w:val="both"/>
        <w:rPr>
          <w:rFonts w:ascii="Arial" w:hAnsi="Arial" w:cs="Arial"/>
        </w:rPr>
      </w:pPr>
      <w:r w:rsidRPr="00447658">
        <w:rPr>
          <w:rFonts w:ascii="Arial" w:hAnsi="Arial" w:cs="Arial"/>
        </w:rPr>
        <w:tab/>
        <w:t xml:space="preserve">A página acessa um banco de dados instalado no mesmo servidor, </w:t>
      </w:r>
      <w:r w:rsidR="007624E9">
        <w:rPr>
          <w:rFonts w:ascii="Arial" w:hAnsi="Arial" w:cs="Arial"/>
        </w:rPr>
        <w:t>qu</w:t>
      </w:r>
      <w:r w:rsidRPr="00447658">
        <w:rPr>
          <w:rFonts w:ascii="Arial" w:hAnsi="Arial" w:cs="Arial"/>
        </w:rPr>
        <w:t xml:space="preserve">e possui </w:t>
      </w:r>
      <w:proofErr w:type="gramStart"/>
      <w:r w:rsidRPr="00447658">
        <w:rPr>
          <w:rFonts w:ascii="Arial" w:hAnsi="Arial" w:cs="Arial"/>
        </w:rPr>
        <w:t>os dados essências</w:t>
      </w:r>
      <w:proofErr w:type="gramEnd"/>
      <w:r w:rsidRPr="00447658">
        <w:rPr>
          <w:rFonts w:ascii="Arial" w:hAnsi="Arial" w:cs="Arial"/>
        </w:rPr>
        <w:t xml:space="preserve"> para o gerenciamento dos aparelhos elétricos pela aplicação. As operações de adição de novo aparelho, listagem dos aparelhos e a programação da hora de acionamento são operações que acessam o banco para garantir o reconhecimento de cada um dos aparelhos e o estado atual de uso. </w:t>
      </w:r>
    </w:p>
    <w:p w:rsidR="00447658" w:rsidRPr="00447658" w:rsidRDefault="00447658" w:rsidP="004F2251">
      <w:pPr>
        <w:spacing w:line="360" w:lineRule="auto"/>
        <w:jc w:val="both"/>
        <w:rPr>
          <w:rFonts w:ascii="Arial" w:hAnsi="Arial" w:cs="Arial"/>
        </w:rPr>
      </w:pPr>
      <w:r w:rsidRPr="00447658">
        <w:rPr>
          <w:rFonts w:ascii="Arial" w:hAnsi="Arial" w:cs="Arial"/>
        </w:rPr>
        <w:tab/>
        <w:t xml:space="preserve">Com visual minimalista para fácil interação com o usuário, a interface foi criada utilizando HTML, </w:t>
      </w:r>
      <w:proofErr w:type="spellStart"/>
      <w:r w:rsidRPr="00447658">
        <w:rPr>
          <w:rFonts w:ascii="Arial" w:hAnsi="Arial" w:cs="Arial"/>
        </w:rPr>
        <w:t>Bootstrap</w:t>
      </w:r>
      <w:proofErr w:type="spellEnd"/>
      <w:r w:rsidRPr="00447658">
        <w:rPr>
          <w:rFonts w:ascii="Arial" w:hAnsi="Arial" w:cs="Arial"/>
        </w:rPr>
        <w:t xml:space="preserve"> e </w:t>
      </w:r>
      <w:proofErr w:type="spellStart"/>
      <w:proofErr w:type="gramStart"/>
      <w:r w:rsidRPr="00447658">
        <w:rPr>
          <w:rFonts w:ascii="Arial" w:hAnsi="Arial" w:cs="Arial"/>
        </w:rPr>
        <w:t>JQuery</w:t>
      </w:r>
      <w:proofErr w:type="spellEnd"/>
      <w:proofErr w:type="gramEnd"/>
      <w:r w:rsidRPr="00447658">
        <w:rPr>
          <w:rFonts w:ascii="Arial" w:hAnsi="Arial" w:cs="Arial"/>
        </w:rPr>
        <w:t xml:space="preserve">. O HTML foi utilizado para definir todos os elementos da página, enquanto o </w:t>
      </w:r>
      <w:proofErr w:type="spellStart"/>
      <w:r w:rsidRPr="00447658">
        <w:rPr>
          <w:rFonts w:ascii="Arial" w:hAnsi="Arial" w:cs="Arial"/>
        </w:rPr>
        <w:t>Boostrap</w:t>
      </w:r>
      <w:proofErr w:type="spellEnd"/>
      <w:r w:rsidRPr="00447658">
        <w:rPr>
          <w:rFonts w:ascii="Arial" w:hAnsi="Arial" w:cs="Arial"/>
        </w:rPr>
        <w:t xml:space="preserve"> personalizou todos esses elementos, dando tamanho, cor e forma para os mesmos. O </w:t>
      </w:r>
      <w:proofErr w:type="spellStart"/>
      <w:proofErr w:type="gramStart"/>
      <w:r w:rsidRPr="00447658">
        <w:rPr>
          <w:rFonts w:ascii="Arial" w:hAnsi="Arial" w:cs="Arial"/>
        </w:rPr>
        <w:t>JQuery</w:t>
      </w:r>
      <w:proofErr w:type="spellEnd"/>
      <w:proofErr w:type="gramEnd"/>
      <w:r w:rsidRPr="00447658">
        <w:rPr>
          <w:rFonts w:ascii="Arial" w:hAnsi="Arial" w:cs="Arial"/>
        </w:rPr>
        <w:t xml:space="preserve"> tem fundamental importância para mudar e alterar os elementos da página e no método POST utilizando o método Ajax, que manda a requisição para o servidor </w:t>
      </w:r>
      <w:proofErr w:type="spellStart"/>
      <w:r w:rsidRPr="00447658">
        <w:rPr>
          <w:rFonts w:ascii="Arial" w:hAnsi="Arial" w:cs="Arial"/>
        </w:rPr>
        <w:t>Raspberry</w:t>
      </w:r>
      <w:proofErr w:type="spellEnd"/>
      <w:r w:rsidRPr="00447658">
        <w:rPr>
          <w:rFonts w:ascii="Arial" w:hAnsi="Arial" w:cs="Arial"/>
        </w:rPr>
        <w:t xml:space="preserve"> acionar os dispositivos. </w:t>
      </w:r>
    </w:p>
    <w:p w:rsidR="00447658" w:rsidRPr="00447658" w:rsidRDefault="00447658" w:rsidP="00447658">
      <w:pPr>
        <w:spacing w:line="360" w:lineRule="auto"/>
        <w:rPr>
          <w:rFonts w:ascii="Arial" w:hAnsi="Arial" w:cs="Arial"/>
        </w:rPr>
      </w:pPr>
      <w:r w:rsidRPr="00447658">
        <w:rPr>
          <w:rFonts w:ascii="Arial" w:hAnsi="Arial" w:cs="Arial"/>
        </w:rPr>
        <w:t xml:space="preserve"> </w:t>
      </w:r>
    </w:p>
    <w:p w:rsidR="00447658" w:rsidRDefault="00F57DC1" w:rsidP="00AF0C09">
      <w:pPr>
        <w:pStyle w:val="Ttulo1"/>
        <w:rPr>
          <w:sz w:val="28"/>
          <w:szCs w:val="28"/>
        </w:rPr>
      </w:pPr>
      <w:bookmarkStart w:id="67" w:name="_Toc497429808"/>
      <w:r w:rsidRPr="00AF0C09">
        <w:rPr>
          <w:sz w:val="28"/>
          <w:szCs w:val="28"/>
        </w:rPr>
        <w:t xml:space="preserve">3.2.7 </w:t>
      </w:r>
      <w:r w:rsidR="00447658" w:rsidRPr="00AF0C09">
        <w:rPr>
          <w:sz w:val="28"/>
          <w:szCs w:val="28"/>
        </w:rPr>
        <w:t xml:space="preserve">Programas </w:t>
      </w:r>
      <w:proofErr w:type="spellStart"/>
      <w:r w:rsidR="00447658" w:rsidRPr="00AF0C09">
        <w:rPr>
          <w:sz w:val="28"/>
          <w:szCs w:val="28"/>
        </w:rPr>
        <w:t>Python</w:t>
      </w:r>
      <w:bookmarkEnd w:id="67"/>
      <w:proofErr w:type="spellEnd"/>
      <w:r w:rsidR="00447658" w:rsidRPr="00AF0C09">
        <w:rPr>
          <w:sz w:val="28"/>
          <w:szCs w:val="28"/>
        </w:rPr>
        <w:t xml:space="preserve"> </w:t>
      </w:r>
    </w:p>
    <w:p w:rsidR="00E77F9C" w:rsidRPr="00E77F9C" w:rsidRDefault="00E77F9C" w:rsidP="00E77F9C"/>
    <w:p w:rsidR="00447658" w:rsidRPr="00447658" w:rsidRDefault="00447658" w:rsidP="004F2251">
      <w:pPr>
        <w:spacing w:line="360" w:lineRule="auto"/>
        <w:jc w:val="both"/>
        <w:rPr>
          <w:rFonts w:ascii="Arial" w:hAnsi="Arial" w:cs="Arial"/>
        </w:rPr>
      </w:pPr>
      <w:r w:rsidRPr="00447658">
        <w:rPr>
          <w:rFonts w:ascii="Arial" w:hAnsi="Arial" w:cs="Arial"/>
        </w:rPr>
        <w:tab/>
        <w:t xml:space="preserve">Foram desenvolvidos programas utilizando a linguagem </w:t>
      </w:r>
      <w:proofErr w:type="spellStart"/>
      <w:r w:rsidRPr="00447658">
        <w:rPr>
          <w:rFonts w:ascii="Arial" w:hAnsi="Arial" w:cs="Arial"/>
        </w:rPr>
        <w:t>Python</w:t>
      </w:r>
      <w:proofErr w:type="spellEnd"/>
      <w:r w:rsidRPr="00447658">
        <w:rPr>
          <w:rFonts w:ascii="Arial" w:hAnsi="Arial" w:cs="Arial"/>
        </w:rPr>
        <w:t xml:space="preserve"> com a finalidade de controlar a saída de corrente elétrica dos pinos GPIO do </w:t>
      </w:r>
      <w:proofErr w:type="spellStart"/>
      <w:r w:rsidRPr="00447658">
        <w:rPr>
          <w:rFonts w:ascii="Arial" w:hAnsi="Arial" w:cs="Arial"/>
        </w:rPr>
        <w:t>Raspberry</w:t>
      </w:r>
      <w:proofErr w:type="spellEnd"/>
      <w:r w:rsidRPr="00447658">
        <w:rPr>
          <w:rFonts w:ascii="Arial" w:hAnsi="Arial" w:cs="Arial"/>
        </w:rPr>
        <w:t xml:space="preserve">. Essas instruções foram escritas utilizando o bloco de notas do sistema operacional. </w:t>
      </w:r>
      <w:r w:rsidRPr="00447658">
        <w:rPr>
          <w:rFonts w:ascii="Arial" w:hAnsi="Arial" w:cs="Arial"/>
        </w:rPr>
        <w:lastRenderedPageBreak/>
        <w:t>O arquivo d</w:t>
      </w:r>
      <w:r w:rsidR="00903271">
        <w:rPr>
          <w:rFonts w:ascii="Arial" w:hAnsi="Arial" w:cs="Arial"/>
        </w:rPr>
        <w:t xml:space="preserve">e texto é salvo com a </w:t>
      </w:r>
      <w:proofErr w:type="gramStart"/>
      <w:r w:rsidR="00903271">
        <w:rPr>
          <w:rFonts w:ascii="Arial" w:hAnsi="Arial" w:cs="Arial"/>
        </w:rPr>
        <w:t xml:space="preserve">extensão </w:t>
      </w:r>
      <w:r w:rsidR="00903271" w:rsidRPr="00903271">
        <w:rPr>
          <w:rFonts w:ascii="Arial" w:hAnsi="Arial" w:cs="Arial"/>
          <w:b/>
        </w:rPr>
        <w:t>.</w:t>
      </w:r>
      <w:proofErr w:type="spellStart"/>
      <w:proofErr w:type="gramEnd"/>
      <w:r w:rsidR="00903271" w:rsidRPr="00903271">
        <w:rPr>
          <w:rFonts w:ascii="Arial" w:hAnsi="Arial" w:cs="Arial"/>
          <w:b/>
        </w:rPr>
        <w:t>py</w:t>
      </w:r>
      <w:proofErr w:type="spellEnd"/>
      <w:r w:rsidRPr="00447658">
        <w:rPr>
          <w:rFonts w:ascii="Arial" w:hAnsi="Arial" w:cs="Arial"/>
        </w:rPr>
        <w:t xml:space="preserve">, para que o </w:t>
      </w:r>
      <w:proofErr w:type="spellStart"/>
      <w:r w:rsidRPr="00447658">
        <w:rPr>
          <w:rFonts w:ascii="Arial" w:hAnsi="Arial" w:cs="Arial"/>
        </w:rPr>
        <w:t>Raspbian</w:t>
      </w:r>
      <w:proofErr w:type="spellEnd"/>
      <w:r w:rsidRPr="00447658">
        <w:rPr>
          <w:rFonts w:ascii="Arial" w:hAnsi="Arial" w:cs="Arial"/>
        </w:rPr>
        <w:t xml:space="preserve"> reconheça o arquivo com um programa. </w:t>
      </w:r>
    </w:p>
    <w:p w:rsidR="00447658" w:rsidRPr="00447658" w:rsidRDefault="00447658" w:rsidP="004F2251">
      <w:pPr>
        <w:spacing w:line="360" w:lineRule="auto"/>
        <w:jc w:val="both"/>
        <w:rPr>
          <w:rFonts w:ascii="Arial" w:hAnsi="Arial" w:cs="Arial"/>
        </w:rPr>
      </w:pPr>
      <w:r w:rsidRPr="00447658">
        <w:rPr>
          <w:rFonts w:ascii="Arial" w:hAnsi="Arial" w:cs="Arial"/>
        </w:rPr>
        <w:tab/>
        <w:t xml:space="preserve">São utilizados dois programas em </w:t>
      </w:r>
      <w:proofErr w:type="spellStart"/>
      <w:r w:rsidRPr="00447658">
        <w:rPr>
          <w:rFonts w:ascii="Arial" w:hAnsi="Arial" w:cs="Arial"/>
        </w:rPr>
        <w:t>Python</w:t>
      </w:r>
      <w:proofErr w:type="spellEnd"/>
      <w:r w:rsidRPr="00447658">
        <w:rPr>
          <w:rFonts w:ascii="Arial" w:hAnsi="Arial" w:cs="Arial"/>
        </w:rPr>
        <w:t xml:space="preserve"> no sistema de automação, ambos estão localizados no servidor e suas funcionalidades e tempo de execução são </w:t>
      </w:r>
      <w:proofErr w:type="gramStart"/>
      <w:r w:rsidRPr="00447658">
        <w:rPr>
          <w:rFonts w:ascii="Arial" w:hAnsi="Arial" w:cs="Arial"/>
        </w:rPr>
        <w:t>distintas</w:t>
      </w:r>
      <w:proofErr w:type="gramEnd"/>
      <w:r w:rsidRPr="00447658">
        <w:rPr>
          <w:rFonts w:ascii="Arial" w:hAnsi="Arial" w:cs="Arial"/>
        </w:rPr>
        <w:t xml:space="preserve">. </w:t>
      </w:r>
    </w:p>
    <w:p w:rsidR="00447658" w:rsidRPr="00447658" w:rsidRDefault="00447658" w:rsidP="004F2251">
      <w:pPr>
        <w:spacing w:line="360" w:lineRule="auto"/>
        <w:jc w:val="both"/>
        <w:rPr>
          <w:rFonts w:ascii="Arial" w:hAnsi="Arial" w:cs="Arial"/>
        </w:rPr>
      </w:pPr>
      <w:r w:rsidRPr="00447658">
        <w:rPr>
          <w:rFonts w:ascii="Arial" w:hAnsi="Arial" w:cs="Arial"/>
        </w:rPr>
        <w:tab/>
        <w:t xml:space="preserve">O primeiro programa, chamado de </w:t>
      </w:r>
      <w:proofErr w:type="gramStart"/>
      <w:r w:rsidR="00B0445A">
        <w:rPr>
          <w:rFonts w:ascii="Arial" w:hAnsi="Arial" w:cs="Arial"/>
        </w:rPr>
        <w:t>automate.</w:t>
      </w:r>
      <w:proofErr w:type="spellStart"/>
      <w:proofErr w:type="gramEnd"/>
      <w:r w:rsidR="00B0445A">
        <w:rPr>
          <w:rFonts w:ascii="Arial" w:hAnsi="Arial" w:cs="Arial"/>
        </w:rPr>
        <w:t>py</w:t>
      </w:r>
      <w:proofErr w:type="spellEnd"/>
      <w:r w:rsidRPr="00447658">
        <w:rPr>
          <w:rFonts w:ascii="Arial" w:hAnsi="Arial" w:cs="Arial"/>
        </w:rPr>
        <w:t xml:space="preserve">, tem como objetivo executar os comandos enviados pela requisição do cliente, ou seja, recebe um valor que define se o aparelho automatizado pelo </w:t>
      </w:r>
      <w:proofErr w:type="spellStart"/>
      <w:r w:rsidRPr="00447658">
        <w:rPr>
          <w:rFonts w:ascii="Arial" w:hAnsi="Arial" w:cs="Arial"/>
        </w:rPr>
        <w:t>Raspberry</w:t>
      </w:r>
      <w:proofErr w:type="spellEnd"/>
      <w:r w:rsidRPr="00447658">
        <w:rPr>
          <w:rFonts w:ascii="Arial" w:hAnsi="Arial" w:cs="Arial"/>
        </w:rPr>
        <w:t xml:space="preserve"> será ligado </w:t>
      </w:r>
      <w:r w:rsidR="0044458A">
        <w:rPr>
          <w:rFonts w:ascii="Arial" w:hAnsi="Arial" w:cs="Arial"/>
        </w:rPr>
        <w:t>ou</w:t>
      </w:r>
      <w:r w:rsidRPr="00447658">
        <w:rPr>
          <w:rFonts w:ascii="Arial" w:hAnsi="Arial" w:cs="Arial"/>
        </w:rPr>
        <w:t xml:space="preserve"> desligado, e processa esse valor para acionar os pinos GPÌO. A função deste programa pode ser comparada com um WebService, pois ele recebe as requisições do cliente e envia respostas com mensagens de erro ou de sucesso. O programa é executado no momento em que é chamado pelo cliente. </w:t>
      </w:r>
    </w:p>
    <w:p w:rsidR="00447658" w:rsidRPr="00447658" w:rsidRDefault="00447658" w:rsidP="004F2251">
      <w:pPr>
        <w:spacing w:line="360" w:lineRule="auto"/>
        <w:jc w:val="both"/>
        <w:rPr>
          <w:rFonts w:ascii="Arial" w:hAnsi="Arial" w:cs="Arial"/>
        </w:rPr>
      </w:pPr>
      <w:r w:rsidRPr="00447658">
        <w:rPr>
          <w:rFonts w:ascii="Arial" w:hAnsi="Arial" w:cs="Arial"/>
        </w:rPr>
        <w:tab/>
      </w:r>
    </w:p>
    <w:p w:rsidR="00447658" w:rsidRPr="00447658" w:rsidRDefault="00447658" w:rsidP="004F2251">
      <w:pPr>
        <w:spacing w:line="360" w:lineRule="auto"/>
        <w:jc w:val="both"/>
        <w:rPr>
          <w:rFonts w:ascii="Arial" w:hAnsi="Arial" w:cs="Arial"/>
        </w:rPr>
      </w:pPr>
      <w:r w:rsidRPr="00447658">
        <w:rPr>
          <w:rFonts w:ascii="Arial" w:hAnsi="Arial" w:cs="Arial"/>
        </w:rPr>
        <w:tab/>
        <w:t>O segundo programa, chamado d</w:t>
      </w:r>
      <w:r w:rsidR="0044458A">
        <w:rPr>
          <w:rFonts w:ascii="Arial" w:hAnsi="Arial" w:cs="Arial"/>
        </w:rPr>
        <w:t xml:space="preserve">e </w:t>
      </w:r>
      <w:proofErr w:type="gramStart"/>
      <w:r w:rsidR="00B0445A">
        <w:rPr>
          <w:rFonts w:ascii="Arial" w:hAnsi="Arial" w:cs="Arial"/>
        </w:rPr>
        <w:t>thread.</w:t>
      </w:r>
      <w:proofErr w:type="spellStart"/>
      <w:proofErr w:type="gramEnd"/>
      <w:r w:rsidR="00B0445A">
        <w:rPr>
          <w:rFonts w:ascii="Arial" w:hAnsi="Arial" w:cs="Arial"/>
        </w:rPr>
        <w:t>py</w:t>
      </w:r>
      <w:proofErr w:type="spellEnd"/>
      <w:r w:rsidR="0044458A">
        <w:rPr>
          <w:rFonts w:ascii="Arial" w:hAnsi="Arial" w:cs="Arial"/>
        </w:rPr>
        <w:t xml:space="preserve">, </w:t>
      </w:r>
      <w:r w:rsidRPr="00447658">
        <w:rPr>
          <w:rFonts w:ascii="Arial" w:hAnsi="Arial" w:cs="Arial"/>
        </w:rPr>
        <w:t>tem a finalidade de acionar os aparelhos elétricos no horário especif</w:t>
      </w:r>
      <w:r w:rsidR="00532ED2">
        <w:rPr>
          <w:rFonts w:ascii="Arial" w:hAnsi="Arial" w:cs="Arial"/>
        </w:rPr>
        <w:t>icado pelo usuário. O programa</w:t>
      </w:r>
      <w:r w:rsidR="00B0445A">
        <w:rPr>
          <w:rFonts w:ascii="Arial" w:hAnsi="Arial" w:cs="Arial"/>
        </w:rPr>
        <w:t xml:space="preserve"> fica</w:t>
      </w:r>
      <w:r w:rsidRPr="00447658">
        <w:rPr>
          <w:rFonts w:ascii="Arial" w:hAnsi="Arial" w:cs="Arial"/>
        </w:rPr>
        <w:t xml:space="preserve"> executa</w:t>
      </w:r>
      <w:r w:rsidR="00B0445A">
        <w:rPr>
          <w:rFonts w:ascii="Arial" w:hAnsi="Arial" w:cs="Arial"/>
        </w:rPr>
        <w:t>n</w:t>
      </w:r>
      <w:r w:rsidRPr="00447658">
        <w:rPr>
          <w:rFonts w:ascii="Arial" w:hAnsi="Arial" w:cs="Arial"/>
        </w:rPr>
        <w:t xml:space="preserve">do </w:t>
      </w:r>
      <w:r w:rsidR="00B0445A">
        <w:rPr>
          <w:rFonts w:ascii="Arial" w:hAnsi="Arial" w:cs="Arial"/>
        </w:rPr>
        <w:t xml:space="preserve">em background </w:t>
      </w:r>
      <w:r w:rsidRPr="00447658">
        <w:rPr>
          <w:rFonts w:ascii="Arial" w:hAnsi="Arial" w:cs="Arial"/>
        </w:rPr>
        <w:t xml:space="preserve">no momento em que o sistema operacional </w:t>
      </w:r>
      <w:proofErr w:type="spellStart"/>
      <w:r w:rsidRPr="00447658">
        <w:rPr>
          <w:rFonts w:ascii="Arial" w:hAnsi="Arial" w:cs="Arial"/>
        </w:rPr>
        <w:t>Raspbian</w:t>
      </w:r>
      <w:proofErr w:type="spellEnd"/>
      <w:r w:rsidRPr="00447658">
        <w:rPr>
          <w:rFonts w:ascii="Arial" w:hAnsi="Arial" w:cs="Arial"/>
        </w:rPr>
        <w:t xml:space="preserve"> é inicializado.</w:t>
      </w:r>
      <w:r w:rsidR="0044458A">
        <w:rPr>
          <w:rFonts w:ascii="Arial" w:hAnsi="Arial" w:cs="Arial"/>
        </w:rPr>
        <w:t xml:space="preserve"> </w:t>
      </w:r>
    </w:p>
    <w:p w:rsidR="00447658" w:rsidRPr="00447658" w:rsidRDefault="00447658" w:rsidP="004F2251">
      <w:pPr>
        <w:spacing w:line="360" w:lineRule="auto"/>
        <w:jc w:val="both"/>
        <w:rPr>
          <w:rFonts w:ascii="Arial" w:hAnsi="Arial" w:cs="Arial"/>
        </w:rPr>
      </w:pPr>
      <w:r w:rsidRPr="00447658">
        <w:rPr>
          <w:rFonts w:ascii="Arial" w:hAnsi="Arial" w:cs="Arial"/>
        </w:rPr>
        <w:tab/>
        <w:t xml:space="preserve">O </w:t>
      </w:r>
      <w:r w:rsidR="00532ED2">
        <w:rPr>
          <w:rFonts w:ascii="Arial" w:hAnsi="Arial" w:cs="Arial"/>
        </w:rPr>
        <w:t>programa</w:t>
      </w:r>
      <w:r w:rsidRPr="00447658">
        <w:rPr>
          <w:rFonts w:ascii="Arial" w:hAnsi="Arial" w:cs="Arial"/>
        </w:rPr>
        <w:t xml:space="preserve"> verifica periodicamente a tabela configurações no banco de dados para determinar a hora em que determinado aparelho elétrico será acionado, mandan</w:t>
      </w:r>
      <w:r w:rsidR="00532ED2">
        <w:rPr>
          <w:rFonts w:ascii="Arial" w:hAnsi="Arial" w:cs="Arial"/>
        </w:rPr>
        <w:t xml:space="preserve">do a requisição para o </w:t>
      </w:r>
      <w:proofErr w:type="spellStart"/>
      <w:r w:rsidR="00532ED2">
        <w:rPr>
          <w:rFonts w:ascii="Arial" w:hAnsi="Arial" w:cs="Arial"/>
        </w:rPr>
        <w:t>python</w:t>
      </w:r>
      <w:proofErr w:type="spellEnd"/>
      <w:r w:rsidR="00532ED2">
        <w:rPr>
          <w:rFonts w:ascii="Arial" w:hAnsi="Arial" w:cs="Arial"/>
        </w:rPr>
        <w:t xml:space="preserve"> </w:t>
      </w:r>
      <w:r w:rsidRPr="00447658">
        <w:rPr>
          <w:rFonts w:ascii="Arial" w:hAnsi="Arial" w:cs="Arial"/>
        </w:rPr>
        <w:t>acionar o dispositivo programado.</w:t>
      </w:r>
    </w:p>
    <w:p w:rsidR="00447658" w:rsidRPr="00447658" w:rsidRDefault="00447658" w:rsidP="004F2251">
      <w:pPr>
        <w:spacing w:line="360" w:lineRule="auto"/>
        <w:jc w:val="both"/>
        <w:rPr>
          <w:rFonts w:ascii="Arial" w:hAnsi="Arial" w:cs="Arial"/>
        </w:rPr>
      </w:pPr>
      <w:r w:rsidRPr="00447658">
        <w:rPr>
          <w:rFonts w:ascii="Arial" w:hAnsi="Arial" w:cs="Arial"/>
        </w:rPr>
        <w:tab/>
        <w:t>A verificação no banco de dados é realizada a cada 5 segundos, obtendo da tabela Configuração os valores: data, hora, e dispositivo, para que acione o dispositivo no momento em que o horário seja igual ao do servidor.</w:t>
      </w:r>
    </w:p>
    <w:p w:rsidR="00447658" w:rsidRPr="00447658" w:rsidRDefault="00447658" w:rsidP="004F2251">
      <w:pPr>
        <w:spacing w:line="360" w:lineRule="auto"/>
        <w:jc w:val="both"/>
        <w:rPr>
          <w:rFonts w:ascii="Arial" w:hAnsi="Arial" w:cs="Arial"/>
        </w:rPr>
      </w:pPr>
    </w:p>
    <w:p w:rsidR="005B50E6" w:rsidRPr="004F2251" w:rsidRDefault="00447658" w:rsidP="004F2251">
      <w:pPr>
        <w:spacing w:line="360" w:lineRule="auto"/>
        <w:jc w:val="both"/>
        <w:rPr>
          <w:rFonts w:ascii="Arial" w:hAnsi="Arial" w:cs="Arial"/>
          <w:b/>
        </w:rPr>
      </w:pPr>
      <w:r w:rsidRPr="004F2251">
        <w:rPr>
          <w:rFonts w:ascii="Arial" w:hAnsi="Arial" w:cs="Arial"/>
          <w:b/>
        </w:rPr>
        <w:tab/>
      </w:r>
    </w:p>
    <w:p w:rsidR="00447658" w:rsidRPr="000B7E34" w:rsidRDefault="004F2251" w:rsidP="000B7E34">
      <w:pPr>
        <w:pStyle w:val="Ttulo1"/>
        <w:rPr>
          <w:sz w:val="28"/>
          <w:szCs w:val="28"/>
        </w:rPr>
      </w:pPr>
      <w:bookmarkStart w:id="68" w:name="_Toc497429809"/>
      <w:r w:rsidRPr="000B7E34">
        <w:rPr>
          <w:sz w:val="28"/>
          <w:szCs w:val="28"/>
        </w:rPr>
        <w:t>3.2.8</w:t>
      </w:r>
      <w:r w:rsidRPr="000B7E34">
        <w:rPr>
          <w:sz w:val="28"/>
          <w:szCs w:val="28"/>
        </w:rPr>
        <w:tab/>
      </w:r>
      <w:r w:rsidR="00447658" w:rsidRPr="000B7E34">
        <w:rPr>
          <w:sz w:val="28"/>
          <w:szCs w:val="28"/>
        </w:rPr>
        <w:t>Banco de dados</w:t>
      </w:r>
      <w:bookmarkEnd w:id="68"/>
    </w:p>
    <w:p w:rsidR="005B50E6" w:rsidRDefault="00447658" w:rsidP="004F2251">
      <w:pPr>
        <w:spacing w:line="360" w:lineRule="auto"/>
        <w:jc w:val="both"/>
        <w:rPr>
          <w:rFonts w:ascii="Arial" w:hAnsi="Arial" w:cs="Arial"/>
        </w:rPr>
      </w:pPr>
      <w:r w:rsidRPr="00447658">
        <w:rPr>
          <w:rFonts w:ascii="Arial" w:hAnsi="Arial" w:cs="Arial"/>
        </w:rPr>
        <w:tab/>
      </w:r>
    </w:p>
    <w:p w:rsidR="0044458A" w:rsidRPr="00447658" w:rsidRDefault="0044458A" w:rsidP="0044458A">
      <w:pPr>
        <w:spacing w:line="360" w:lineRule="auto"/>
        <w:ind w:firstLine="709"/>
        <w:jc w:val="both"/>
        <w:rPr>
          <w:rFonts w:ascii="Arial" w:hAnsi="Arial" w:cs="Arial"/>
        </w:rPr>
      </w:pPr>
      <w:r w:rsidRPr="00447658">
        <w:rPr>
          <w:rFonts w:ascii="Arial" w:hAnsi="Arial" w:cs="Arial"/>
        </w:rPr>
        <w:t xml:space="preserve">Com fundamental importância para a aplicação, o banco de dados contém todos os dispositivos instalados, permitindo a disponibilização e controle de cada um dos aparelhos elétricos nos circuitos do </w:t>
      </w:r>
      <w:proofErr w:type="spellStart"/>
      <w:r w:rsidRPr="00447658">
        <w:rPr>
          <w:rFonts w:ascii="Arial" w:hAnsi="Arial" w:cs="Arial"/>
        </w:rPr>
        <w:t>Raspberry</w:t>
      </w:r>
      <w:proofErr w:type="spellEnd"/>
      <w:r w:rsidRPr="00447658">
        <w:rPr>
          <w:rFonts w:ascii="Arial" w:hAnsi="Arial" w:cs="Arial"/>
        </w:rPr>
        <w:t>.</w:t>
      </w:r>
    </w:p>
    <w:p w:rsidR="0044458A" w:rsidRPr="00447658" w:rsidRDefault="0044458A" w:rsidP="0044458A">
      <w:pPr>
        <w:spacing w:line="360" w:lineRule="auto"/>
        <w:jc w:val="both"/>
        <w:rPr>
          <w:rFonts w:ascii="Arial" w:hAnsi="Arial" w:cs="Arial"/>
        </w:rPr>
      </w:pPr>
      <w:r w:rsidRPr="00447658">
        <w:rPr>
          <w:rFonts w:ascii="Arial" w:hAnsi="Arial" w:cs="Arial"/>
        </w:rPr>
        <w:tab/>
        <w:t xml:space="preserve">O banco de dados está instalado no servidor do </w:t>
      </w:r>
      <w:proofErr w:type="spellStart"/>
      <w:r w:rsidRPr="00447658">
        <w:rPr>
          <w:rFonts w:ascii="Arial" w:hAnsi="Arial" w:cs="Arial"/>
        </w:rPr>
        <w:t>Raspberry</w:t>
      </w:r>
      <w:proofErr w:type="spellEnd"/>
      <w:r w:rsidRPr="00447658">
        <w:rPr>
          <w:rFonts w:ascii="Arial" w:hAnsi="Arial" w:cs="Arial"/>
        </w:rPr>
        <w:t xml:space="preserve">, utilizando o Gerenciador de banco de dados </w:t>
      </w:r>
      <w:proofErr w:type="spellStart"/>
      <w:proofErr w:type="gramStart"/>
      <w:r w:rsidRPr="00447658">
        <w:rPr>
          <w:rFonts w:ascii="Arial" w:hAnsi="Arial" w:cs="Arial"/>
        </w:rPr>
        <w:t>MySQL</w:t>
      </w:r>
      <w:proofErr w:type="spellEnd"/>
      <w:proofErr w:type="gramEnd"/>
      <w:r w:rsidRPr="00447658">
        <w:rPr>
          <w:rFonts w:ascii="Arial" w:hAnsi="Arial" w:cs="Arial"/>
        </w:rPr>
        <w:t>. O banco possui duas tabelas para realizar o controle dos aparelhos.</w:t>
      </w:r>
    </w:p>
    <w:p w:rsidR="0044458A" w:rsidRPr="00447658" w:rsidRDefault="0044458A" w:rsidP="0044458A">
      <w:pPr>
        <w:spacing w:line="360" w:lineRule="auto"/>
        <w:jc w:val="both"/>
        <w:rPr>
          <w:rFonts w:ascii="Arial" w:hAnsi="Arial" w:cs="Arial"/>
        </w:rPr>
      </w:pPr>
      <w:r w:rsidRPr="00447658">
        <w:rPr>
          <w:rFonts w:ascii="Arial" w:hAnsi="Arial" w:cs="Arial"/>
        </w:rPr>
        <w:lastRenderedPageBreak/>
        <w:tab/>
        <w:t xml:space="preserve">A tabela Configuração guarda as informações relacionadas </w:t>
      </w:r>
      <w:proofErr w:type="gramStart"/>
      <w:r w:rsidRPr="00447658">
        <w:rPr>
          <w:rFonts w:ascii="Arial" w:hAnsi="Arial" w:cs="Arial"/>
        </w:rPr>
        <w:t>as</w:t>
      </w:r>
      <w:proofErr w:type="gramEnd"/>
      <w:r w:rsidRPr="00447658">
        <w:rPr>
          <w:rFonts w:ascii="Arial" w:hAnsi="Arial" w:cs="Arial"/>
        </w:rPr>
        <w:t xml:space="preserve"> configurações que o usuário determina ao programar um horário para que o dispositivo escolhido seja acionado. Os quatro campos da tabela guardam as informações necessárias para o agendamento do acionamento do dispositivo, são elas: </w:t>
      </w:r>
      <w:proofErr w:type="spellStart"/>
      <w:proofErr w:type="gramStart"/>
      <w:r w:rsidRPr="00447658">
        <w:rPr>
          <w:rFonts w:ascii="Arial" w:hAnsi="Arial" w:cs="Arial"/>
        </w:rPr>
        <w:t>Id_Configuração</w:t>
      </w:r>
      <w:proofErr w:type="spellEnd"/>
      <w:proofErr w:type="gramEnd"/>
      <w:r w:rsidRPr="00447658">
        <w:rPr>
          <w:rFonts w:ascii="Arial" w:hAnsi="Arial" w:cs="Arial"/>
        </w:rPr>
        <w:t xml:space="preserve">, é o identificador da configuração, </w:t>
      </w:r>
      <w:proofErr w:type="spellStart"/>
      <w:r w:rsidRPr="00447658">
        <w:rPr>
          <w:rFonts w:ascii="Arial" w:hAnsi="Arial" w:cs="Arial"/>
        </w:rPr>
        <w:t>Id_dipositivo</w:t>
      </w:r>
      <w:proofErr w:type="spellEnd"/>
      <w:r w:rsidRPr="00447658">
        <w:rPr>
          <w:rFonts w:ascii="Arial" w:hAnsi="Arial" w:cs="Arial"/>
        </w:rPr>
        <w:t xml:space="preserve">, que indica qual é o dispositivo configurado do agendamento, Hora, que guarda o horário em que o dispositivo será acionado e Data, que armazena o dia no formato </w:t>
      </w:r>
      <w:proofErr w:type="spellStart"/>
      <w:r w:rsidRPr="00447658">
        <w:rPr>
          <w:rFonts w:ascii="Arial" w:hAnsi="Arial" w:cs="Arial"/>
        </w:rPr>
        <w:t>dd</w:t>
      </w:r>
      <w:proofErr w:type="spellEnd"/>
      <w:r w:rsidRPr="00447658">
        <w:rPr>
          <w:rFonts w:ascii="Arial" w:hAnsi="Arial" w:cs="Arial"/>
        </w:rPr>
        <w:t>/mm/</w:t>
      </w:r>
      <w:proofErr w:type="spellStart"/>
      <w:r w:rsidRPr="00447658">
        <w:rPr>
          <w:rFonts w:ascii="Arial" w:hAnsi="Arial" w:cs="Arial"/>
        </w:rPr>
        <w:t>aaaa</w:t>
      </w:r>
      <w:proofErr w:type="spellEnd"/>
      <w:r w:rsidRPr="00447658">
        <w:rPr>
          <w:rFonts w:ascii="Arial" w:hAnsi="Arial" w:cs="Arial"/>
        </w:rPr>
        <w:t xml:space="preserve">. </w:t>
      </w:r>
    </w:p>
    <w:p w:rsidR="0044458A" w:rsidRPr="00447658" w:rsidRDefault="0044458A" w:rsidP="0044458A">
      <w:pPr>
        <w:spacing w:line="360" w:lineRule="auto"/>
        <w:jc w:val="both"/>
        <w:rPr>
          <w:rFonts w:ascii="Arial" w:hAnsi="Arial" w:cs="Arial"/>
        </w:rPr>
      </w:pPr>
      <w:r w:rsidRPr="00447658">
        <w:rPr>
          <w:rFonts w:ascii="Arial" w:hAnsi="Arial" w:cs="Arial"/>
        </w:rPr>
        <w:tab/>
      </w:r>
      <w:proofErr w:type="gramStart"/>
      <w:r w:rsidRPr="00447658">
        <w:rPr>
          <w:rFonts w:ascii="Arial" w:hAnsi="Arial" w:cs="Arial"/>
        </w:rPr>
        <w:t>A tabela dispositivo</w:t>
      </w:r>
      <w:proofErr w:type="gramEnd"/>
      <w:r w:rsidRPr="00447658">
        <w:rPr>
          <w:rFonts w:ascii="Arial" w:hAnsi="Arial" w:cs="Arial"/>
        </w:rPr>
        <w:t xml:space="preserve"> guarda as informações dos aparelhos elétricos instalados na automação, como também o estado de funcionamento e a identificação do pino do </w:t>
      </w:r>
      <w:proofErr w:type="spellStart"/>
      <w:r w:rsidRPr="00447658">
        <w:rPr>
          <w:rFonts w:ascii="Arial" w:hAnsi="Arial" w:cs="Arial"/>
        </w:rPr>
        <w:t>Raspberry</w:t>
      </w:r>
      <w:proofErr w:type="spellEnd"/>
      <w:r w:rsidRPr="00447658">
        <w:rPr>
          <w:rFonts w:ascii="Arial" w:hAnsi="Arial" w:cs="Arial"/>
        </w:rPr>
        <w:t xml:space="preserve"> que deve ser acionado. A tabela possui quatro campos: </w:t>
      </w:r>
      <w:proofErr w:type="spellStart"/>
      <w:proofErr w:type="gramStart"/>
      <w:r w:rsidRPr="00447658">
        <w:rPr>
          <w:rFonts w:ascii="Arial" w:hAnsi="Arial" w:cs="Arial"/>
        </w:rPr>
        <w:t>Id_Device</w:t>
      </w:r>
      <w:proofErr w:type="spellEnd"/>
      <w:proofErr w:type="gramEnd"/>
      <w:r w:rsidRPr="00447658">
        <w:rPr>
          <w:rFonts w:ascii="Arial" w:hAnsi="Arial" w:cs="Arial"/>
        </w:rPr>
        <w:t xml:space="preserve">, identificação do dispositivo, </w:t>
      </w:r>
      <w:proofErr w:type="spellStart"/>
      <w:r w:rsidRPr="00447658">
        <w:rPr>
          <w:rFonts w:ascii="Arial" w:hAnsi="Arial" w:cs="Arial"/>
        </w:rPr>
        <w:t>Estado_Atual</w:t>
      </w:r>
      <w:proofErr w:type="spellEnd"/>
      <w:r w:rsidRPr="00447658">
        <w:rPr>
          <w:rFonts w:ascii="Arial" w:hAnsi="Arial" w:cs="Arial"/>
        </w:rPr>
        <w:t xml:space="preserve">, que guarda os valores 0 ou 1, para determinar se o dispositivo está ligado ou desligado, Pino, que guarda a identificação do pino do </w:t>
      </w:r>
      <w:proofErr w:type="spellStart"/>
      <w:r w:rsidRPr="00447658">
        <w:rPr>
          <w:rFonts w:ascii="Arial" w:hAnsi="Arial" w:cs="Arial"/>
        </w:rPr>
        <w:t>Raspberry</w:t>
      </w:r>
      <w:proofErr w:type="spellEnd"/>
      <w:r w:rsidRPr="00447658">
        <w:rPr>
          <w:rFonts w:ascii="Arial" w:hAnsi="Arial" w:cs="Arial"/>
        </w:rPr>
        <w:t xml:space="preserve"> em que o dispositivo está ligado e o nome do dispositivo, usado para que o usuário e o administrador do banco de dados possam identificar o aparelho. </w:t>
      </w:r>
    </w:p>
    <w:p w:rsidR="0044458A" w:rsidRPr="00447658" w:rsidRDefault="0044458A" w:rsidP="004F2251">
      <w:pPr>
        <w:spacing w:line="360" w:lineRule="auto"/>
        <w:jc w:val="both"/>
        <w:rPr>
          <w:rFonts w:ascii="Arial" w:hAnsi="Arial" w:cs="Arial"/>
        </w:rPr>
      </w:pPr>
    </w:p>
    <w:p w:rsidR="005B50E6" w:rsidRDefault="005B50E6" w:rsidP="004F2251">
      <w:pPr>
        <w:spacing w:line="360" w:lineRule="auto"/>
        <w:jc w:val="center"/>
        <w:rPr>
          <w:rFonts w:ascii="Arial" w:hAnsi="Arial" w:cs="Arial"/>
        </w:rPr>
      </w:pPr>
      <w:r w:rsidRPr="00E77F9C">
        <w:rPr>
          <w:rFonts w:ascii="Arial" w:hAnsi="Arial" w:cs="Arial"/>
          <w:b/>
        </w:rPr>
        <w:t xml:space="preserve">Figura </w:t>
      </w:r>
      <w:r w:rsidR="00E77F9C" w:rsidRPr="00E77F9C">
        <w:rPr>
          <w:rFonts w:ascii="Arial" w:hAnsi="Arial" w:cs="Arial"/>
          <w:b/>
        </w:rPr>
        <w:t>05</w:t>
      </w:r>
      <w:r w:rsidR="00E77F9C">
        <w:rPr>
          <w:rFonts w:ascii="Arial" w:hAnsi="Arial" w:cs="Arial"/>
        </w:rPr>
        <w:t>: Modelagem de Dados</w:t>
      </w:r>
    </w:p>
    <w:p w:rsidR="00E77F9C" w:rsidRPr="00E77F9C" w:rsidRDefault="000E27EB" w:rsidP="00E77F9C">
      <w:pPr>
        <w:suppressAutoHyphens w:val="0"/>
      </w:pPr>
      <w:r>
        <w:rPr>
          <w:noProof/>
          <w:lang w:eastAsia="pt-BR"/>
        </w:rPr>
        <w:drawing>
          <wp:inline distT="0" distB="0" distL="0" distR="0">
            <wp:extent cx="4867275" cy="1666875"/>
            <wp:effectExtent l="0" t="0" r="9525" b="9525"/>
            <wp:docPr id="80" name="Imagem 80" descr="model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odelagem"/>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7275" cy="1666875"/>
                    </a:xfrm>
                    <a:prstGeom prst="rect">
                      <a:avLst/>
                    </a:prstGeom>
                    <a:noFill/>
                    <a:ln>
                      <a:noFill/>
                    </a:ln>
                  </pic:spPr>
                </pic:pic>
              </a:graphicData>
            </a:graphic>
          </wp:inline>
        </w:drawing>
      </w:r>
    </w:p>
    <w:p w:rsidR="005B50E6" w:rsidRPr="0044458A" w:rsidRDefault="0044458A" w:rsidP="004F2251">
      <w:pPr>
        <w:spacing w:line="360" w:lineRule="auto"/>
        <w:jc w:val="center"/>
        <w:rPr>
          <w:rFonts w:ascii="Arial" w:hAnsi="Arial" w:cs="Arial"/>
          <w:sz w:val="22"/>
          <w:szCs w:val="22"/>
        </w:rPr>
      </w:pPr>
      <w:r>
        <w:rPr>
          <w:rFonts w:ascii="Arial" w:hAnsi="Arial" w:cs="Arial"/>
          <w:noProof/>
          <w:sz w:val="22"/>
          <w:szCs w:val="22"/>
        </w:rPr>
        <w:t>F</w:t>
      </w:r>
      <w:r w:rsidR="005B50E6" w:rsidRPr="0044458A">
        <w:rPr>
          <w:rFonts w:ascii="Arial" w:hAnsi="Arial" w:cs="Arial"/>
          <w:noProof/>
          <w:sz w:val="22"/>
          <w:szCs w:val="22"/>
        </w:rPr>
        <w:t xml:space="preserve">onte: </w:t>
      </w:r>
      <w:r w:rsidR="00E77F9C" w:rsidRPr="0044458A">
        <w:rPr>
          <w:rFonts w:ascii="Arial" w:hAnsi="Arial" w:cs="Arial"/>
          <w:noProof/>
          <w:sz w:val="22"/>
          <w:szCs w:val="22"/>
        </w:rPr>
        <w:t>Draw.io</w:t>
      </w:r>
    </w:p>
    <w:p w:rsidR="005B50E6" w:rsidRPr="00447658" w:rsidRDefault="005B50E6" w:rsidP="004F2251">
      <w:pPr>
        <w:spacing w:line="360" w:lineRule="auto"/>
        <w:jc w:val="both"/>
        <w:rPr>
          <w:rFonts w:ascii="Arial" w:hAnsi="Arial" w:cs="Arial"/>
        </w:rPr>
      </w:pPr>
    </w:p>
    <w:p w:rsidR="00447658" w:rsidRPr="00447658" w:rsidRDefault="00447658" w:rsidP="00447658">
      <w:pPr>
        <w:spacing w:line="360" w:lineRule="auto"/>
        <w:rPr>
          <w:rFonts w:ascii="Arial" w:hAnsi="Arial" w:cs="Arial"/>
        </w:rPr>
      </w:pPr>
    </w:p>
    <w:p w:rsidR="00447658" w:rsidRPr="00447658" w:rsidRDefault="00447658" w:rsidP="00447658">
      <w:pPr>
        <w:spacing w:line="360" w:lineRule="auto"/>
        <w:rPr>
          <w:rFonts w:ascii="Arial" w:hAnsi="Arial" w:cs="Arial"/>
        </w:rPr>
      </w:pPr>
    </w:p>
    <w:p w:rsidR="00447658" w:rsidRPr="00447658" w:rsidRDefault="00447658" w:rsidP="00447658">
      <w:pPr>
        <w:spacing w:line="360" w:lineRule="auto"/>
        <w:rPr>
          <w:rFonts w:ascii="Arial" w:hAnsi="Arial" w:cs="Arial"/>
        </w:rPr>
      </w:pPr>
    </w:p>
    <w:p w:rsidR="00447658" w:rsidRDefault="00E77F9C" w:rsidP="00AF0C09">
      <w:pPr>
        <w:pStyle w:val="Ttulo1"/>
        <w:rPr>
          <w:sz w:val="28"/>
          <w:szCs w:val="28"/>
        </w:rPr>
      </w:pPr>
      <w:bookmarkStart w:id="69" w:name="_Toc497429810"/>
      <w:r>
        <w:rPr>
          <w:sz w:val="28"/>
          <w:szCs w:val="28"/>
        </w:rPr>
        <w:t>3.2.9</w:t>
      </w:r>
      <w:r w:rsidR="00F57DC1" w:rsidRPr="00AF0C09">
        <w:rPr>
          <w:sz w:val="28"/>
          <w:szCs w:val="28"/>
        </w:rPr>
        <w:t xml:space="preserve"> </w:t>
      </w:r>
      <w:r w:rsidR="00447658" w:rsidRPr="00AF0C09">
        <w:rPr>
          <w:sz w:val="28"/>
          <w:szCs w:val="28"/>
        </w:rPr>
        <w:t>Cliente</w:t>
      </w:r>
      <w:bookmarkEnd w:id="69"/>
    </w:p>
    <w:p w:rsidR="003B213D" w:rsidRPr="003B213D" w:rsidRDefault="003B213D" w:rsidP="003B213D"/>
    <w:p w:rsidR="00447658" w:rsidRPr="00447658" w:rsidRDefault="00447658" w:rsidP="004F2251">
      <w:pPr>
        <w:spacing w:line="360" w:lineRule="auto"/>
        <w:jc w:val="both"/>
        <w:rPr>
          <w:rFonts w:ascii="Arial" w:hAnsi="Arial" w:cs="Arial"/>
        </w:rPr>
      </w:pPr>
      <w:r w:rsidRPr="00447658">
        <w:rPr>
          <w:rFonts w:ascii="Arial" w:hAnsi="Arial" w:cs="Arial"/>
        </w:rPr>
        <w:tab/>
        <w:t xml:space="preserve">A página web, aplicação utilizada pelo usuário acessada por um navegador, ou browser, de um microcomputador ou dispositivo </w:t>
      </w:r>
      <w:proofErr w:type="spellStart"/>
      <w:r w:rsidRPr="00447658">
        <w:rPr>
          <w:rFonts w:ascii="Arial" w:hAnsi="Arial" w:cs="Arial"/>
        </w:rPr>
        <w:t>mobile</w:t>
      </w:r>
      <w:proofErr w:type="spellEnd"/>
      <w:r w:rsidRPr="00447658">
        <w:rPr>
          <w:rFonts w:ascii="Arial" w:hAnsi="Arial" w:cs="Arial"/>
        </w:rPr>
        <w:t xml:space="preserve">, faz parte da estrutura Cliente do modelo Cliente-Servidor. </w:t>
      </w:r>
    </w:p>
    <w:p w:rsidR="00447658" w:rsidRPr="00447658" w:rsidRDefault="00447658" w:rsidP="004F2251">
      <w:pPr>
        <w:spacing w:line="360" w:lineRule="auto"/>
        <w:jc w:val="both"/>
        <w:rPr>
          <w:rFonts w:ascii="Arial" w:hAnsi="Arial" w:cs="Arial"/>
        </w:rPr>
      </w:pPr>
      <w:r w:rsidRPr="00447658">
        <w:rPr>
          <w:rFonts w:ascii="Arial" w:hAnsi="Arial" w:cs="Arial"/>
        </w:rPr>
        <w:lastRenderedPageBreak/>
        <w:tab/>
        <w:t xml:space="preserve">Apesar da página e dos outros elementos do sistema de automação </w:t>
      </w:r>
      <w:proofErr w:type="gramStart"/>
      <w:r w:rsidRPr="00447658">
        <w:rPr>
          <w:rFonts w:ascii="Arial" w:hAnsi="Arial" w:cs="Arial"/>
        </w:rPr>
        <w:t>estarem</w:t>
      </w:r>
      <w:proofErr w:type="gramEnd"/>
      <w:r w:rsidRPr="00447658">
        <w:rPr>
          <w:rFonts w:ascii="Arial" w:hAnsi="Arial" w:cs="Arial"/>
        </w:rPr>
        <w:t xml:space="preserve"> instalados do lado do servidor, a página precisa ser carregada para o usuário e realizar a comunicação com os outros elementos instalados no servidor. Essa comunicação é realizada através de requisições e respostas.</w:t>
      </w:r>
    </w:p>
    <w:p w:rsidR="00447658" w:rsidRDefault="00447658" w:rsidP="00610C65">
      <w:pPr>
        <w:pStyle w:val="Ttulo1"/>
        <w:numPr>
          <w:ilvl w:val="0"/>
          <w:numId w:val="0"/>
        </w:numPr>
        <w:rPr>
          <w:sz w:val="28"/>
          <w:szCs w:val="28"/>
        </w:rPr>
      </w:pPr>
    </w:p>
    <w:p w:rsidR="00F1068C" w:rsidRDefault="00F1068C" w:rsidP="00AF0C09">
      <w:pPr>
        <w:pStyle w:val="Ttulo1"/>
        <w:rPr>
          <w:sz w:val="28"/>
          <w:szCs w:val="28"/>
        </w:rPr>
      </w:pPr>
      <w:bookmarkStart w:id="70" w:name="_Toc497429811"/>
      <w:r>
        <w:rPr>
          <w:sz w:val="28"/>
          <w:szCs w:val="28"/>
        </w:rPr>
        <w:t>3</w:t>
      </w:r>
      <w:r w:rsidR="00F57DC1">
        <w:rPr>
          <w:sz w:val="28"/>
          <w:szCs w:val="28"/>
        </w:rPr>
        <w:t>.3.1</w:t>
      </w:r>
      <w:r>
        <w:rPr>
          <w:sz w:val="28"/>
          <w:szCs w:val="28"/>
        </w:rPr>
        <w:t xml:space="preserve"> Casos de Uso</w:t>
      </w:r>
      <w:bookmarkEnd w:id="70"/>
    </w:p>
    <w:p w:rsidR="003B213D" w:rsidRPr="003B213D" w:rsidRDefault="003B213D" w:rsidP="003B213D"/>
    <w:p w:rsidR="000B7E34" w:rsidRDefault="005B50E6" w:rsidP="000B7E34">
      <w:pPr>
        <w:spacing w:line="360" w:lineRule="auto"/>
        <w:ind w:firstLine="709"/>
        <w:jc w:val="both"/>
        <w:rPr>
          <w:rFonts w:ascii="Arial" w:hAnsi="Arial" w:cs="Arial"/>
        </w:rPr>
      </w:pPr>
      <w:r w:rsidRPr="000B7E34">
        <w:rPr>
          <w:rFonts w:ascii="Arial" w:hAnsi="Arial" w:cs="Arial"/>
        </w:rPr>
        <w:t xml:space="preserve">Na engenharia de software, os casos de usos são </w:t>
      </w:r>
      <w:proofErr w:type="gramStart"/>
      <w:r w:rsidRPr="000B7E34">
        <w:rPr>
          <w:rFonts w:ascii="Arial" w:hAnsi="Arial" w:cs="Arial"/>
        </w:rPr>
        <w:t>narrativas</w:t>
      </w:r>
      <w:proofErr w:type="gramEnd"/>
      <w:r w:rsidRPr="000B7E34">
        <w:rPr>
          <w:rFonts w:ascii="Arial" w:hAnsi="Arial" w:cs="Arial"/>
        </w:rPr>
        <w:t xml:space="preserve"> que descrevem funcionalidades do sistema. Representa os requisitos funcionais do software. O diagrama de caso de uso é representado por uma elipse com o nome do caso de uso, </w:t>
      </w:r>
      <w:proofErr w:type="gramStart"/>
      <w:r w:rsidRPr="000B7E34">
        <w:rPr>
          <w:rFonts w:ascii="Arial" w:hAnsi="Arial" w:cs="Arial"/>
        </w:rPr>
        <w:t>um boneco palito</w:t>
      </w:r>
      <w:proofErr w:type="gramEnd"/>
      <w:r w:rsidRPr="000B7E34">
        <w:rPr>
          <w:rFonts w:ascii="Arial" w:hAnsi="Arial" w:cs="Arial"/>
        </w:rPr>
        <w:t xml:space="preserve"> que representa o ator. São documentados para apresentarem a interação do usuário com o sistema e as funcionalidades que são acionadas por este usuário. </w:t>
      </w:r>
    </w:p>
    <w:p w:rsidR="004F2251" w:rsidRPr="00447658" w:rsidRDefault="005B50E6" w:rsidP="000B7E34">
      <w:pPr>
        <w:spacing w:line="360" w:lineRule="auto"/>
        <w:ind w:firstLine="709"/>
        <w:jc w:val="both"/>
        <w:rPr>
          <w:rFonts w:ascii="Arial" w:hAnsi="Arial" w:cs="Arial"/>
          <w:szCs w:val="22"/>
        </w:rPr>
      </w:pPr>
      <w:r w:rsidRPr="000B7E34">
        <w:rPr>
          <w:rFonts w:ascii="Arial" w:hAnsi="Arial" w:cs="Arial"/>
        </w:rPr>
        <w:t>O</w:t>
      </w:r>
      <w:r w:rsidR="0044458A">
        <w:rPr>
          <w:rFonts w:ascii="Arial" w:hAnsi="Arial" w:cs="Arial"/>
        </w:rPr>
        <w:t>s</w:t>
      </w:r>
      <w:r w:rsidRPr="000B7E34">
        <w:rPr>
          <w:rFonts w:ascii="Arial" w:hAnsi="Arial" w:cs="Arial"/>
        </w:rPr>
        <w:t xml:space="preserve"> registro</w:t>
      </w:r>
      <w:r w:rsidR="0044458A">
        <w:rPr>
          <w:rFonts w:ascii="Arial" w:hAnsi="Arial" w:cs="Arial"/>
        </w:rPr>
        <w:t>s</w:t>
      </w:r>
      <w:r w:rsidRPr="000B7E34">
        <w:rPr>
          <w:rFonts w:ascii="Arial" w:hAnsi="Arial" w:cs="Arial"/>
        </w:rPr>
        <w:t xml:space="preserve"> das ações e das funcionalidades passaram a ser necessárias quando os desenvolvedores de software perceberam que os sistemas estavam ficando cada vez maiores e acumulando mais regras, surgindo a necessidade de documentar o que está sendo </w:t>
      </w:r>
      <w:proofErr w:type="gramStart"/>
      <w:r w:rsidRPr="000B7E34">
        <w:rPr>
          <w:rFonts w:ascii="Arial" w:hAnsi="Arial" w:cs="Arial"/>
        </w:rPr>
        <w:t>implementado</w:t>
      </w:r>
      <w:proofErr w:type="gramEnd"/>
      <w:r w:rsidRPr="000B7E34">
        <w:rPr>
          <w:rFonts w:ascii="Arial" w:hAnsi="Arial" w:cs="Arial"/>
        </w:rPr>
        <w:t xml:space="preserve"> para eventuais manutenções no sistema e implementação de novas funcionalidades. O caso de uso deve ser feito para fácil </w:t>
      </w:r>
      <w:r w:rsidR="0044458A">
        <w:rPr>
          <w:rFonts w:ascii="Arial" w:hAnsi="Arial" w:cs="Arial"/>
        </w:rPr>
        <w:t xml:space="preserve">o </w:t>
      </w:r>
      <w:r w:rsidRPr="000B7E34">
        <w:rPr>
          <w:rFonts w:ascii="Arial" w:hAnsi="Arial" w:cs="Arial"/>
        </w:rPr>
        <w:t xml:space="preserve">entendimento do cliente e para possíveis novos desenvolvedores que irão trabalhar com as aplicações. Na figura </w:t>
      </w:r>
      <w:r w:rsidR="000B7E34" w:rsidRPr="000B7E34">
        <w:rPr>
          <w:rFonts w:ascii="Arial" w:hAnsi="Arial" w:cs="Arial"/>
        </w:rPr>
        <w:t>06</w:t>
      </w:r>
      <w:r w:rsidRPr="000B7E34">
        <w:rPr>
          <w:rFonts w:ascii="Arial" w:hAnsi="Arial" w:cs="Arial"/>
        </w:rPr>
        <w:t xml:space="preserve"> observa</w:t>
      </w:r>
      <w:r w:rsidR="0044458A">
        <w:rPr>
          <w:rFonts w:ascii="Arial" w:hAnsi="Arial" w:cs="Arial"/>
        </w:rPr>
        <w:t>-se</w:t>
      </w:r>
      <w:r w:rsidRPr="000B7E34">
        <w:rPr>
          <w:rFonts w:ascii="Arial" w:hAnsi="Arial" w:cs="Arial"/>
        </w:rPr>
        <w:t xml:space="preserve"> o caso de uso da automação residencial.</w:t>
      </w:r>
    </w:p>
    <w:p w:rsidR="004F2251" w:rsidRPr="004F2251" w:rsidRDefault="004F2251" w:rsidP="004F2251"/>
    <w:p w:rsidR="00F1068C" w:rsidRDefault="004F2251" w:rsidP="004F2251">
      <w:pPr>
        <w:jc w:val="center"/>
        <w:rPr>
          <w:rFonts w:ascii="Arial" w:hAnsi="Arial" w:cs="Arial"/>
        </w:rPr>
      </w:pPr>
      <w:r w:rsidRPr="00E77F9C">
        <w:rPr>
          <w:rFonts w:ascii="Arial" w:hAnsi="Arial" w:cs="Arial"/>
          <w:b/>
        </w:rPr>
        <w:t xml:space="preserve">Figura </w:t>
      </w:r>
      <w:r w:rsidR="00E77F9C" w:rsidRPr="00E77F9C">
        <w:rPr>
          <w:rFonts w:ascii="Arial" w:hAnsi="Arial" w:cs="Arial"/>
          <w:b/>
        </w:rPr>
        <w:t>06</w:t>
      </w:r>
      <w:r w:rsidRPr="00E77F9C">
        <w:rPr>
          <w:rFonts w:ascii="Arial" w:hAnsi="Arial" w:cs="Arial"/>
          <w:b/>
        </w:rPr>
        <w:t>:</w:t>
      </w:r>
      <w:r w:rsidR="0009421C">
        <w:rPr>
          <w:rFonts w:ascii="Arial" w:hAnsi="Arial" w:cs="Arial"/>
          <w:b/>
        </w:rPr>
        <w:t xml:space="preserve"> </w:t>
      </w:r>
      <w:r w:rsidR="00E77F9C">
        <w:rPr>
          <w:rFonts w:ascii="Arial" w:hAnsi="Arial" w:cs="Arial"/>
        </w:rPr>
        <w:t>Diagrama de Caso de Uso</w:t>
      </w:r>
    </w:p>
    <w:p w:rsidR="00E77F9C" w:rsidRPr="00E77F9C" w:rsidRDefault="00E77F9C" w:rsidP="00E77F9C">
      <w:pPr>
        <w:suppressAutoHyphens w:val="0"/>
      </w:pPr>
    </w:p>
    <w:p w:rsidR="00E77F9C" w:rsidRPr="00E77F9C" w:rsidRDefault="000E27EB" w:rsidP="00E77F9C">
      <w:pPr>
        <w:suppressAutoHyphens w:val="0"/>
      </w:pPr>
      <w:r>
        <w:rPr>
          <w:noProof/>
          <w:lang w:eastAsia="pt-BR"/>
        </w:rPr>
        <w:lastRenderedPageBreak/>
        <w:drawing>
          <wp:inline distT="0" distB="0" distL="0" distR="0">
            <wp:extent cx="4229100" cy="3467100"/>
            <wp:effectExtent l="0" t="0" r="0" b="0"/>
            <wp:docPr id="79" name="Imagem 79" descr="caso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asouso"/>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9100" cy="3467100"/>
                    </a:xfrm>
                    <a:prstGeom prst="rect">
                      <a:avLst/>
                    </a:prstGeom>
                    <a:noFill/>
                    <a:ln>
                      <a:noFill/>
                    </a:ln>
                  </pic:spPr>
                </pic:pic>
              </a:graphicData>
            </a:graphic>
          </wp:inline>
        </w:drawing>
      </w:r>
    </w:p>
    <w:p w:rsidR="00F1068C" w:rsidRDefault="00F1068C">
      <w:pPr>
        <w:rPr>
          <w:rFonts w:ascii="Arial" w:hAnsi="Arial" w:cs="Arial"/>
          <w:b/>
          <w:sz w:val="28"/>
          <w:szCs w:val="28"/>
        </w:rPr>
      </w:pPr>
    </w:p>
    <w:p w:rsidR="00F1068C" w:rsidRPr="004F2251" w:rsidRDefault="004F2251" w:rsidP="004F2251">
      <w:pPr>
        <w:jc w:val="center"/>
        <w:rPr>
          <w:rFonts w:ascii="Arial" w:hAnsi="Arial" w:cs="Arial"/>
          <w:sz w:val="22"/>
          <w:szCs w:val="22"/>
        </w:rPr>
      </w:pPr>
      <w:r w:rsidRPr="00E77F9C">
        <w:rPr>
          <w:rFonts w:ascii="Arial" w:hAnsi="Arial" w:cs="Arial"/>
          <w:b/>
          <w:sz w:val="22"/>
          <w:szCs w:val="22"/>
        </w:rPr>
        <w:t>Fonte:</w:t>
      </w:r>
      <w:r w:rsidRPr="00E77F9C">
        <w:rPr>
          <w:rFonts w:ascii="Arial" w:hAnsi="Arial" w:cs="Arial"/>
          <w:sz w:val="22"/>
          <w:szCs w:val="22"/>
        </w:rPr>
        <w:t xml:space="preserve"> </w:t>
      </w:r>
      <w:proofErr w:type="spellStart"/>
      <w:proofErr w:type="gramStart"/>
      <w:r w:rsidR="00E77F9C">
        <w:rPr>
          <w:rFonts w:ascii="Arial" w:hAnsi="Arial" w:cs="Arial"/>
          <w:sz w:val="22"/>
          <w:szCs w:val="22"/>
        </w:rPr>
        <w:t>Draw</w:t>
      </w:r>
      <w:proofErr w:type="spellEnd"/>
      <w:r w:rsidR="00E77F9C">
        <w:rPr>
          <w:rFonts w:ascii="Arial" w:hAnsi="Arial" w:cs="Arial"/>
          <w:sz w:val="22"/>
          <w:szCs w:val="22"/>
        </w:rPr>
        <w:t>.</w:t>
      </w:r>
      <w:proofErr w:type="spellStart"/>
      <w:proofErr w:type="gramEnd"/>
      <w:r w:rsidR="00E77F9C">
        <w:rPr>
          <w:rFonts w:ascii="Arial" w:hAnsi="Arial" w:cs="Arial"/>
          <w:sz w:val="22"/>
          <w:szCs w:val="22"/>
        </w:rPr>
        <w:t>io</w:t>
      </w:r>
      <w:proofErr w:type="spellEnd"/>
    </w:p>
    <w:p w:rsidR="005B50E6" w:rsidRDefault="005B50E6" w:rsidP="00F57DC1">
      <w:pPr>
        <w:pStyle w:val="Ttulo1"/>
        <w:numPr>
          <w:ilvl w:val="0"/>
          <w:numId w:val="0"/>
        </w:numPr>
        <w:rPr>
          <w:sz w:val="28"/>
          <w:szCs w:val="28"/>
        </w:rPr>
      </w:pPr>
    </w:p>
    <w:p w:rsidR="00610C65" w:rsidRPr="00F57DC1" w:rsidRDefault="00F57DC1" w:rsidP="00F57DC1">
      <w:pPr>
        <w:pStyle w:val="Ttulo1"/>
        <w:numPr>
          <w:ilvl w:val="0"/>
          <w:numId w:val="0"/>
        </w:numPr>
        <w:rPr>
          <w:sz w:val="28"/>
          <w:szCs w:val="28"/>
        </w:rPr>
      </w:pPr>
      <w:bookmarkStart w:id="71" w:name="_Toc497429812"/>
      <w:r>
        <w:rPr>
          <w:sz w:val="28"/>
          <w:szCs w:val="28"/>
        </w:rPr>
        <w:t xml:space="preserve">3.3.2 </w:t>
      </w:r>
      <w:r w:rsidR="00610C65" w:rsidRPr="00F57DC1">
        <w:rPr>
          <w:sz w:val="28"/>
          <w:szCs w:val="28"/>
        </w:rPr>
        <w:t>Detalhamento dos casos de uso:</w:t>
      </w:r>
      <w:bookmarkEnd w:id="71"/>
    </w:p>
    <w:p w:rsidR="00610C65" w:rsidRDefault="00610C65" w:rsidP="00610C65">
      <w:pPr>
        <w:tabs>
          <w:tab w:val="left" w:pos="7167"/>
        </w:tabs>
        <w:spacing w:line="360" w:lineRule="auto"/>
        <w:rPr>
          <w:rFonts w:ascii="Arial" w:hAnsi="Arial" w:cs="Arial"/>
        </w:rPr>
      </w:pPr>
    </w:p>
    <w:p w:rsidR="00610C65" w:rsidRDefault="00610C65" w:rsidP="00610C65">
      <w:pPr>
        <w:tabs>
          <w:tab w:val="left" w:pos="7167"/>
        </w:tabs>
        <w:spacing w:line="360" w:lineRule="auto"/>
      </w:pPr>
      <w:r>
        <w:rPr>
          <w:rFonts w:ascii="Arial" w:hAnsi="Arial" w:cs="Arial"/>
          <w:b/>
        </w:rPr>
        <w:t xml:space="preserve">ID: </w:t>
      </w:r>
      <w:r>
        <w:rPr>
          <w:rFonts w:ascii="Arial" w:hAnsi="Arial" w:cs="Arial"/>
        </w:rPr>
        <w:t>UC 01</w:t>
      </w:r>
    </w:p>
    <w:p w:rsidR="00610C65" w:rsidRDefault="00610C65" w:rsidP="00610C65">
      <w:pPr>
        <w:tabs>
          <w:tab w:val="left" w:pos="7167"/>
        </w:tabs>
        <w:spacing w:line="360" w:lineRule="auto"/>
      </w:pPr>
      <w:r>
        <w:rPr>
          <w:rFonts w:ascii="Arial" w:hAnsi="Arial" w:cs="Arial"/>
          <w:b/>
        </w:rPr>
        <w:t>Nome</w:t>
      </w:r>
      <w:r>
        <w:rPr>
          <w:rFonts w:ascii="Arial" w:hAnsi="Arial" w:cs="Arial"/>
        </w:rPr>
        <w:t>: Liga/Desliga dispositivo</w:t>
      </w:r>
    </w:p>
    <w:p w:rsidR="00610C65" w:rsidRDefault="00610C65" w:rsidP="00610C65">
      <w:pPr>
        <w:tabs>
          <w:tab w:val="left" w:pos="7167"/>
        </w:tabs>
        <w:spacing w:line="360" w:lineRule="auto"/>
      </w:pPr>
      <w:r>
        <w:rPr>
          <w:rFonts w:ascii="Arial" w:hAnsi="Arial" w:cs="Arial"/>
          <w:b/>
        </w:rPr>
        <w:t>Descrição:</w:t>
      </w:r>
      <w:r w:rsidR="00532ED2">
        <w:rPr>
          <w:rFonts w:ascii="Arial" w:hAnsi="Arial" w:cs="Arial"/>
        </w:rPr>
        <w:t xml:space="preserve"> </w:t>
      </w:r>
      <w:r>
        <w:rPr>
          <w:rFonts w:ascii="Arial" w:hAnsi="Arial" w:cs="Arial"/>
        </w:rPr>
        <w:t xml:space="preserve">O usuário escolhe numa lista um dispositivo e pressiona o botão </w:t>
      </w:r>
      <w:proofErr w:type="spellStart"/>
      <w:r>
        <w:rPr>
          <w:rFonts w:ascii="Arial" w:hAnsi="Arial" w:cs="Arial"/>
        </w:rPr>
        <w:t>on</w:t>
      </w:r>
      <w:proofErr w:type="spellEnd"/>
      <w:r>
        <w:rPr>
          <w:rFonts w:ascii="Arial" w:hAnsi="Arial" w:cs="Arial"/>
        </w:rPr>
        <w:t>/</w:t>
      </w:r>
      <w:proofErr w:type="gramStart"/>
      <w:r>
        <w:rPr>
          <w:rFonts w:ascii="Arial" w:hAnsi="Arial" w:cs="Arial"/>
        </w:rPr>
        <w:t>off</w:t>
      </w:r>
      <w:proofErr w:type="gramEnd"/>
    </w:p>
    <w:p w:rsidR="00610C65" w:rsidRDefault="00610C65" w:rsidP="00610C65">
      <w:pPr>
        <w:tabs>
          <w:tab w:val="left" w:pos="7167"/>
        </w:tabs>
        <w:spacing w:line="360" w:lineRule="auto"/>
        <w:rPr>
          <w:rFonts w:ascii="Arial" w:hAnsi="Arial" w:cs="Arial"/>
        </w:rPr>
      </w:pPr>
    </w:p>
    <w:p w:rsidR="00610C65" w:rsidRDefault="00610C65" w:rsidP="00610C65">
      <w:pPr>
        <w:tabs>
          <w:tab w:val="left" w:pos="7167"/>
        </w:tabs>
        <w:spacing w:line="360" w:lineRule="auto"/>
      </w:pPr>
      <w:r>
        <w:rPr>
          <w:rFonts w:ascii="Arial" w:hAnsi="Arial" w:cs="Arial"/>
          <w:b/>
        </w:rPr>
        <w:t>ID</w:t>
      </w:r>
      <w:r>
        <w:rPr>
          <w:rFonts w:ascii="Arial" w:hAnsi="Arial" w:cs="Arial"/>
        </w:rPr>
        <w:t>: UC 02</w:t>
      </w:r>
    </w:p>
    <w:p w:rsidR="00610C65" w:rsidRDefault="00610C65" w:rsidP="00610C65">
      <w:pPr>
        <w:tabs>
          <w:tab w:val="left" w:pos="7167"/>
        </w:tabs>
        <w:spacing w:line="360" w:lineRule="auto"/>
      </w:pPr>
      <w:r>
        <w:rPr>
          <w:rFonts w:ascii="Arial" w:hAnsi="Arial" w:cs="Arial"/>
          <w:b/>
        </w:rPr>
        <w:t>Nome</w:t>
      </w:r>
      <w:r>
        <w:rPr>
          <w:rFonts w:ascii="Arial" w:hAnsi="Arial" w:cs="Arial"/>
        </w:rPr>
        <w:t>: Programar dispositivo</w:t>
      </w:r>
    </w:p>
    <w:p w:rsidR="00610C65" w:rsidRDefault="00610C65" w:rsidP="00610C65">
      <w:pPr>
        <w:tabs>
          <w:tab w:val="left" w:pos="7167"/>
        </w:tabs>
        <w:spacing w:line="360" w:lineRule="auto"/>
        <w:rPr>
          <w:rFonts w:ascii="Arial" w:hAnsi="Arial" w:cs="Arial"/>
        </w:rPr>
      </w:pPr>
      <w:r>
        <w:rPr>
          <w:rFonts w:ascii="Arial" w:hAnsi="Arial" w:cs="Arial"/>
          <w:b/>
        </w:rPr>
        <w:t>Descrição</w:t>
      </w:r>
      <w:r>
        <w:rPr>
          <w:rFonts w:ascii="Arial" w:hAnsi="Arial" w:cs="Arial"/>
        </w:rPr>
        <w:t>: Na configuração, o usuário pode agendar data e horário em que o dispositivo será ligado ou desligado. O usuário seleciona numa lista o equipamento a ser configurado, informa a ação, a data e hora da ação. O sistema terá inteligência de verificar essas configurações e executa-las na data e hora agendada</w:t>
      </w:r>
    </w:p>
    <w:p w:rsidR="00610C65" w:rsidRDefault="00610C65" w:rsidP="00610C65">
      <w:pPr>
        <w:tabs>
          <w:tab w:val="left" w:pos="7167"/>
        </w:tabs>
        <w:spacing w:line="360" w:lineRule="auto"/>
        <w:rPr>
          <w:rFonts w:ascii="Arial" w:hAnsi="Arial" w:cs="Arial"/>
        </w:rPr>
      </w:pPr>
    </w:p>
    <w:p w:rsidR="00610C65" w:rsidRDefault="00610C65" w:rsidP="00610C65">
      <w:pPr>
        <w:tabs>
          <w:tab w:val="left" w:pos="7167"/>
        </w:tabs>
        <w:spacing w:line="360" w:lineRule="auto"/>
      </w:pPr>
      <w:r>
        <w:rPr>
          <w:rFonts w:ascii="Arial" w:hAnsi="Arial" w:cs="Arial"/>
          <w:b/>
        </w:rPr>
        <w:t>ID</w:t>
      </w:r>
      <w:r>
        <w:rPr>
          <w:rFonts w:ascii="Arial" w:hAnsi="Arial" w:cs="Arial"/>
        </w:rPr>
        <w:t>: UC 03</w:t>
      </w:r>
    </w:p>
    <w:p w:rsidR="00610C65" w:rsidRDefault="00610C65" w:rsidP="00610C65">
      <w:pPr>
        <w:tabs>
          <w:tab w:val="left" w:pos="7167"/>
        </w:tabs>
        <w:spacing w:line="360" w:lineRule="auto"/>
      </w:pPr>
      <w:r>
        <w:rPr>
          <w:rFonts w:ascii="Arial" w:hAnsi="Arial" w:cs="Arial"/>
          <w:b/>
        </w:rPr>
        <w:t>Nome</w:t>
      </w:r>
      <w:r>
        <w:rPr>
          <w:rFonts w:ascii="Arial" w:hAnsi="Arial" w:cs="Arial"/>
        </w:rPr>
        <w:t>: Listar dispositivos programados</w:t>
      </w:r>
    </w:p>
    <w:p w:rsidR="00AF0C09" w:rsidRDefault="00610C65" w:rsidP="00AF0C09">
      <w:pPr>
        <w:tabs>
          <w:tab w:val="left" w:pos="7167"/>
        </w:tabs>
        <w:spacing w:line="360" w:lineRule="auto"/>
        <w:rPr>
          <w:rFonts w:ascii="Arial" w:hAnsi="Arial" w:cs="Arial"/>
        </w:rPr>
      </w:pPr>
      <w:r>
        <w:rPr>
          <w:rFonts w:ascii="Arial" w:hAnsi="Arial" w:cs="Arial"/>
          <w:b/>
        </w:rPr>
        <w:t>Descrição</w:t>
      </w:r>
      <w:r>
        <w:rPr>
          <w:rFonts w:ascii="Arial" w:hAnsi="Arial" w:cs="Arial"/>
        </w:rPr>
        <w:t>: O sistema exibe uma lista dos equipamentos e suas respectivas programações que ainda não foram efetivadas.</w:t>
      </w:r>
    </w:p>
    <w:p w:rsidR="00E77F9C" w:rsidRPr="00E77F9C" w:rsidRDefault="00E77F9C" w:rsidP="00E77F9C">
      <w:pPr>
        <w:suppressAutoHyphens w:val="0"/>
      </w:pPr>
    </w:p>
    <w:p w:rsidR="00E77F9C" w:rsidRDefault="00E77F9C" w:rsidP="00E77F9C">
      <w:pPr>
        <w:tabs>
          <w:tab w:val="left" w:pos="7167"/>
        </w:tabs>
        <w:spacing w:line="360" w:lineRule="auto"/>
      </w:pPr>
      <w:r>
        <w:rPr>
          <w:rFonts w:ascii="Arial" w:hAnsi="Arial" w:cs="Arial"/>
          <w:b/>
        </w:rPr>
        <w:t>ID</w:t>
      </w:r>
      <w:r>
        <w:rPr>
          <w:rFonts w:ascii="Arial" w:hAnsi="Arial" w:cs="Arial"/>
        </w:rPr>
        <w:t>: UC 04</w:t>
      </w:r>
    </w:p>
    <w:p w:rsidR="00E77F9C" w:rsidRDefault="00E77F9C" w:rsidP="00E77F9C">
      <w:pPr>
        <w:tabs>
          <w:tab w:val="left" w:pos="7167"/>
        </w:tabs>
        <w:spacing w:line="360" w:lineRule="auto"/>
      </w:pPr>
      <w:r>
        <w:rPr>
          <w:rFonts w:ascii="Arial" w:hAnsi="Arial" w:cs="Arial"/>
          <w:b/>
        </w:rPr>
        <w:t>Nome</w:t>
      </w:r>
      <w:r>
        <w:rPr>
          <w:rFonts w:ascii="Arial" w:hAnsi="Arial" w:cs="Arial"/>
        </w:rPr>
        <w:t>: Excluir Agenda</w:t>
      </w:r>
    </w:p>
    <w:p w:rsidR="005B50E6" w:rsidRDefault="00E77F9C" w:rsidP="00E77F9C">
      <w:pPr>
        <w:tabs>
          <w:tab w:val="left" w:pos="7167"/>
        </w:tabs>
        <w:spacing w:line="360" w:lineRule="auto"/>
        <w:rPr>
          <w:rFonts w:ascii="Arial" w:hAnsi="Arial" w:cs="Arial"/>
        </w:rPr>
      </w:pPr>
      <w:r>
        <w:rPr>
          <w:rFonts w:ascii="Arial" w:hAnsi="Arial" w:cs="Arial"/>
          <w:b/>
        </w:rPr>
        <w:t>Descrição</w:t>
      </w:r>
      <w:r>
        <w:rPr>
          <w:rFonts w:ascii="Arial" w:hAnsi="Arial" w:cs="Arial"/>
        </w:rPr>
        <w:t>: O usuário escolhe uma agenda numa lista, pressiona o ícone da lixeira. O sistema excluir o dispositivo agendado</w:t>
      </w:r>
      <w:bookmarkStart w:id="72" w:name="_Toc496481777"/>
    </w:p>
    <w:p w:rsidR="00E77F9C" w:rsidRDefault="00E77F9C" w:rsidP="00E77F9C">
      <w:pPr>
        <w:suppressAutoHyphens w:val="0"/>
      </w:pPr>
    </w:p>
    <w:p w:rsidR="00E77F9C" w:rsidRDefault="00E77F9C" w:rsidP="00E77F9C">
      <w:pPr>
        <w:suppressAutoHyphens w:val="0"/>
      </w:pPr>
    </w:p>
    <w:p w:rsidR="00E77F9C" w:rsidRDefault="00E77F9C" w:rsidP="00E77F9C">
      <w:pPr>
        <w:pStyle w:val="Ttulo1"/>
        <w:numPr>
          <w:ilvl w:val="0"/>
          <w:numId w:val="0"/>
        </w:numPr>
        <w:rPr>
          <w:sz w:val="28"/>
          <w:szCs w:val="28"/>
        </w:rPr>
      </w:pPr>
      <w:bookmarkStart w:id="73" w:name="_Toc497429813"/>
      <w:r>
        <w:rPr>
          <w:sz w:val="28"/>
          <w:szCs w:val="28"/>
        </w:rPr>
        <w:t>3.4.1 Tela Listagem de Dispositivos</w:t>
      </w:r>
      <w:bookmarkEnd w:id="73"/>
    </w:p>
    <w:p w:rsidR="003B213D" w:rsidRPr="003B213D" w:rsidRDefault="003B213D" w:rsidP="003B213D"/>
    <w:p w:rsidR="000425C2" w:rsidRDefault="000425C2" w:rsidP="0044458A">
      <w:pPr>
        <w:spacing w:line="360" w:lineRule="auto"/>
        <w:ind w:firstLine="709"/>
        <w:jc w:val="both"/>
        <w:rPr>
          <w:rFonts w:ascii="Arial" w:hAnsi="Arial" w:cs="Arial"/>
          <w:szCs w:val="22"/>
        </w:rPr>
      </w:pPr>
      <w:r w:rsidRPr="000425C2">
        <w:rPr>
          <w:rFonts w:ascii="Arial" w:hAnsi="Arial" w:cs="Arial"/>
          <w:szCs w:val="22"/>
        </w:rPr>
        <w:t xml:space="preserve">Principal tela do sistema que lista os dispositivos previamente cadastrados no banco de dados. Para simular uma residência, </w:t>
      </w:r>
      <w:r w:rsidR="00E65A9B">
        <w:rPr>
          <w:rFonts w:ascii="Arial" w:hAnsi="Arial" w:cs="Arial"/>
          <w:szCs w:val="22"/>
        </w:rPr>
        <w:t>foram cadastrados</w:t>
      </w:r>
      <w:r w:rsidRPr="000425C2">
        <w:rPr>
          <w:rFonts w:ascii="Arial" w:hAnsi="Arial" w:cs="Arial"/>
          <w:szCs w:val="22"/>
        </w:rPr>
        <w:t xml:space="preserve"> </w:t>
      </w:r>
      <w:proofErr w:type="gramStart"/>
      <w:r w:rsidRPr="000425C2">
        <w:rPr>
          <w:rFonts w:ascii="Arial" w:hAnsi="Arial" w:cs="Arial"/>
          <w:szCs w:val="22"/>
        </w:rPr>
        <w:t>3</w:t>
      </w:r>
      <w:proofErr w:type="gramEnd"/>
      <w:r w:rsidRPr="000425C2">
        <w:rPr>
          <w:rFonts w:ascii="Arial" w:hAnsi="Arial" w:cs="Arial"/>
          <w:szCs w:val="22"/>
        </w:rPr>
        <w:t xml:space="preserve"> </w:t>
      </w:r>
      <w:proofErr w:type="spellStart"/>
      <w:r w:rsidRPr="000425C2">
        <w:rPr>
          <w:rFonts w:ascii="Arial" w:hAnsi="Arial" w:cs="Arial"/>
          <w:szCs w:val="22"/>
        </w:rPr>
        <w:t>LED’s</w:t>
      </w:r>
      <w:proofErr w:type="spellEnd"/>
      <w:r w:rsidR="00E65A9B">
        <w:rPr>
          <w:rFonts w:ascii="Arial" w:hAnsi="Arial" w:cs="Arial"/>
          <w:szCs w:val="22"/>
        </w:rPr>
        <w:t>,</w:t>
      </w:r>
      <w:r w:rsidRPr="000425C2">
        <w:rPr>
          <w:rFonts w:ascii="Arial" w:hAnsi="Arial" w:cs="Arial"/>
          <w:szCs w:val="22"/>
        </w:rPr>
        <w:t xml:space="preserve"> que representam as luzes dos cômodos de uma casa. Também</w:t>
      </w:r>
      <w:r w:rsidR="00E65A9B">
        <w:rPr>
          <w:rFonts w:ascii="Arial" w:hAnsi="Arial" w:cs="Arial"/>
          <w:szCs w:val="22"/>
        </w:rPr>
        <w:t xml:space="preserve"> foi adicionado</w:t>
      </w:r>
      <w:r w:rsidRPr="000425C2">
        <w:rPr>
          <w:rFonts w:ascii="Arial" w:hAnsi="Arial" w:cs="Arial"/>
          <w:szCs w:val="22"/>
        </w:rPr>
        <w:t xml:space="preserve"> um cooler </w:t>
      </w:r>
      <w:r w:rsidR="00E65A9B">
        <w:rPr>
          <w:rFonts w:ascii="Arial" w:hAnsi="Arial" w:cs="Arial"/>
          <w:szCs w:val="22"/>
        </w:rPr>
        <w:t>para simular o circuito de um</w:t>
      </w:r>
      <w:r w:rsidR="0044458A">
        <w:rPr>
          <w:rFonts w:ascii="Arial" w:hAnsi="Arial" w:cs="Arial"/>
          <w:szCs w:val="22"/>
        </w:rPr>
        <w:t xml:space="preserve"> ventilador. Com isso será</w:t>
      </w:r>
      <w:r w:rsidRPr="000425C2">
        <w:rPr>
          <w:rFonts w:ascii="Arial" w:hAnsi="Arial" w:cs="Arial"/>
          <w:szCs w:val="22"/>
        </w:rPr>
        <w:t xml:space="preserve"> mostra</w:t>
      </w:r>
      <w:r w:rsidR="0044458A">
        <w:rPr>
          <w:rFonts w:ascii="Arial" w:hAnsi="Arial" w:cs="Arial"/>
          <w:szCs w:val="22"/>
        </w:rPr>
        <w:t>do</w:t>
      </w:r>
      <w:r w:rsidRPr="000425C2">
        <w:rPr>
          <w:rFonts w:ascii="Arial" w:hAnsi="Arial" w:cs="Arial"/>
          <w:szCs w:val="22"/>
        </w:rPr>
        <w:t xml:space="preserve"> que é possível mandar um sinal elétrico a qualquer dispositivo, desde que exista o circuito elétrico correspondente, e controla-los </w:t>
      </w:r>
      <w:r w:rsidR="0044458A">
        <w:rPr>
          <w:rFonts w:ascii="Arial" w:hAnsi="Arial" w:cs="Arial"/>
          <w:szCs w:val="22"/>
        </w:rPr>
        <w:t>à</w:t>
      </w:r>
      <w:r w:rsidRPr="000425C2">
        <w:rPr>
          <w:rFonts w:ascii="Arial" w:hAnsi="Arial" w:cs="Arial"/>
          <w:szCs w:val="22"/>
        </w:rPr>
        <w:t xml:space="preserve"> distância através da internet.</w:t>
      </w:r>
    </w:p>
    <w:p w:rsidR="000425C2" w:rsidRPr="000425C2" w:rsidRDefault="000425C2" w:rsidP="000425C2">
      <w:pPr>
        <w:suppressAutoHyphens w:val="0"/>
      </w:pPr>
    </w:p>
    <w:p w:rsidR="000425C2" w:rsidRPr="000425C2" w:rsidRDefault="00E65A9B" w:rsidP="0044458A">
      <w:pPr>
        <w:spacing w:line="360" w:lineRule="auto"/>
        <w:ind w:firstLine="709"/>
        <w:jc w:val="both"/>
        <w:rPr>
          <w:rFonts w:ascii="Arial" w:hAnsi="Arial" w:cs="Arial"/>
          <w:szCs w:val="22"/>
        </w:rPr>
      </w:pPr>
      <w:r>
        <w:rPr>
          <w:rFonts w:ascii="Arial" w:hAnsi="Arial" w:cs="Arial"/>
          <w:szCs w:val="22"/>
        </w:rPr>
        <w:t>A interação</w:t>
      </w:r>
      <w:r w:rsidR="000425C2" w:rsidRPr="000425C2">
        <w:rPr>
          <w:rFonts w:ascii="Arial" w:hAnsi="Arial" w:cs="Arial"/>
          <w:szCs w:val="22"/>
        </w:rPr>
        <w:t xml:space="preserve"> com cada dispositivo</w:t>
      </w:r>
      <w:r>
        <w:rPr>
          <w:rFonts w:ascii="Arial" w:hAnsi="Arial" w:cs="Arial"/>
          <w:szCs w:val="22"/>
        </w:rPr>
        <w:t xml:space="preserve"> é realizada</w:t>
      </w:r>
      <w:r w:rsidR="000425C2" w:rsidRPr="000425C2">
        <w:rPr>
          <w:rFonts w:ascii="Arial" w:hAnsi="Arial" w:cs="Arial"/>
          <w:szCs w:val="22"/>
        </w:rPr>
        <w:t xml:space="preserve"> através do botão ON/</w:t>
      </w:r>
      <w:proofErr w:type="gramStart"/>
      <w:r w:rsidR="000425C2" w:rsidRPr="000425C2">
        <w:rPr>
          <w:rFonts w:ascii="Arial" w:hAnsi="Arial" w:cs="Arial"/>
          <w:szCs w:val="22"/>
        </w:rPr>
        <w:t>OFF</w:t>
      </w:r>
      <w:proofErr w:type="gramEnd"/>
      <w:r>
        <w:rPr>
          <w:rFonts w:ascii="Arial" w:hAnsi="Arial" w:cs="Arial"/>
          <w:szCs w:val="22"/>
        </w:rPr>
        <w:t>, dentro da página principal, como pode ser visto na figura 07</w:t>
      </w:r>
      <w:r w:rsidR="000425C2" w:rsidRPr="000425C2">
        <w:rPr>
          <w:rFonts w:ascii="Arial" w:hAnsi="Arial" w:cs="Arial"/>
          <w:szCs w:val="22"/>
        </w:rPr>
        <w:t>. Ao pressionar esse botão o PHP executa um script PYTHON que é responsável por acionar a GPIO do RASPBERRY e consequen</w:t>
      </w:r>
      <w:r w:rsidR="0035592B">
        <w:rPr>
          <w:rFonts w:ascii="Arial" w:hAnsi="Arial" w:cs="Arial"/>
          <w:szCs w:val="22"/>
        </w:rPr>
        <w:t>temente apagar/</w:t>
      </w:r>
      <w:r w:rsidR="000425C2" w:rsidRPr="000425C2">
        <w:rPr>
          <w:rFonts w:ascii="Arial" w:hAnsi="Arial" w:cs="Arial"/>
          <w:szCs w:val="22"/>
        </w:rPr>
        <w:t xml:space="preserve">acender o </w:t>
      </w:r>
      <w:r>
        <w:rPr>
          <w:rFonts w:ascii="Arial" w:hAnsi="Arial" w:cs="Arial"/>
          <w:szCs w:val="22"/>
        </w:rPr>
        <w:t>LED</w:t>
      </w:r>
      <w:r w:rsidR="000425C2" w:rsidRPr="000425C2">
        <w:rPr>
          <w:rFonts w:ascii="Arial" w:hAnsi="Arial" w:cs="Arial"/>
          <w:szCs w:val="22"/>
        </w:rPr>
        <w:t xml:space="preserve"> ou ligar</w:t>
      </w:r>
      <w:r w:rsidR="0035592B">
        <w:rPr>
          <w:rFonts w:ascii="Arial" w:hAnsi="Arial" w:cs="Arial"/>
          <w:szCs w:val="22"/>
        </w:rPr>
        <w:t>/desligar</w:t>
      </w:r>
      <w:r w:rsidR="000425C2" w:rsidRPr="000425C2">
        <w:rPr>
          <w:rFonts w:ascii="Arial" w:hAnsi="Arial" w:cs="Arial"/>
          <w:szCs w:val="22"/>
        </w:rPr>
        <w:t xml:space="preserve"> o </w:t>
      </w:r>
      <w:r w:rsidRPr="000425C2">
        <w:rPr>
          <w:rFonts w:ascii="Arial" w:hAnsi="Arial" w:cs="Arial"/>
          <w:szCs w:val="22"/>
        </w:rPr>
        <w:t>ventilador (</w:t>
      </w:r>
      <w:r w:rsidR="000425C2" w:rsidRPr="000425C2">
        <w:rPr>
          <w:rFonts w:ascii="Arial" w:hAnsi="Arial" w:cs="Arial"/>
          <w:szCs w:val="22"/>
        </w:rPr>
        <w:t>cooler).</w:t>
      </w:r>
    </w:p>
    <w:p w:rsidR="000425C2" w:rsidRDefault="000425C2" w:rsidP="0044458A">
      <w:pPr>
        <w:spacing w:line="360" w:lineRule="auto"/>
        <w:ind w:firstLine="709"/>
        <w:jc w:val="both"/>
        <w:rPr>
          <w:rFonts w:ascii="Arial" w:hAnsi="Arial" w:cs="Arial"/>
          <w:szCs w:val="22"/>
        </w:rPr>
      </w:pPr>
      <w:r w:rsidRPr="000425C2">
        <w:rPr>
          <w:rFonts w:ascii="Arial" w:hAnsi="Arial" w:cs="Arial"/>
          <w:szCs w:val="22"/>
        </w:rPr>
        <w:t>Nessa mesma página pode</w:t>
      </w:r>
      <w:r w:rsidR="0035592B">
        <w:rPr>
          <w:rFonts w:ascii="Arial" w:hAnsi="Arial" w:cs="Arial"/>
          <w:szCs w:val="22"/>
        </w:rPr>
        <w:t>-se</w:t>
      </w:r>
      <w:r w:rsidRPr="000425C2">
        <w:rPr>
          <w:rFonts w:ascii="Arial" w:hAnsi="Arial" w:cs="Arial"/>
          <w:szCs w:val="22"/>
        </w:rPr>
        <w:t xml:space="preserve"> agendar data e hora que cada dispositivo será acionado. O usuário informa a data e ação desejada (ligar/desligar). Os dados são salvos no banco de dados. Então um script PYTHON que é executado ao iniciar o sistema operacional, a cada 2 segundos, vai até o banco de dados e consulta esses dados salvos verificando se existe algum dispositivo programado na hora atual da consulta. Portanto o dispositivo é acionado na hora agendada.</w:t>
      </w:r>
    </w:p>
    <w:p w:rsidR="000425C2" w:rsidRDefault="000425C2" w:rsidP="000425C2">
      <w:pPr>
        <w:suppressAutoHyphens w:val="0"/>
      </w:pPr>
    </w:p>
    <w:p w:rsidR="000425C2" w:rsidRDefault="000425C2" w:rsidP="000425C2">
      <w:pPr>
        <w:jc w:val="center"/>
        <w:rPr>
          <w:rFonts w:ascii="Arial" w:hAnsi="Arial" w:cs="Arial"/>
        </w:rPr>
      </w:pPr>
      <w:r w:rsidRPr="00E77F9C">
        <w:rPr>
          <w:rFonts w:ascii="Arial" w:hAnsi="Arial" w:cs="Arial"/>
          <w:b/>
        </w:rPr>
        <w:t>Figura 0</w:t>
      </w:r>
      <w:r>
        <w:rPr>
          <w:rFonts w:ascii="Arial" w:hAnsi="Arial" w:cs="Arial"/>
          <w:b/>
        </w:rPr>
        <w:t>7</w:t>
      </w:r>
      <w:r w:rsidRPr="00E77F9C">
        <w:rPr>
          <w:rFonts w:ascii="Arial" w:hAnsi="Arial" w:cs="Arial"/>
          <w:b/>
        </w:rPr>
        <w:t>:</w:t>
      </w:r>
      <w:r w:rsidR="007602C2">
        <w:rPr>
          <w:rFonts w:ascii="Arial" w:hAnsi="Arial" w:cs="Arial"/>
          <w:b/>
        </w:rPr>
        <w:t xml:space="preserve"> </w:t>
      </w:r>
      <w:r>
        <w:rPr>
          <w:rFonts w:ascii="Arial" w:hAnsi="Arial" w:cs="Arial"/>
        </w:rPr>
        <w:t xml:space="preserve">Listagem de </w:t>
      </w:r>
      <w:proofErr w:type="gramStart"/>
      <w:r>
        <w:rPr>
          <w:rFonts w:ascii="Arial" w:hAnsi="Arial" w:cs="Arial"/>
        </w:rPr>
        <w:t>Dispositivos</w:t>
      </w:r>
      <w:r w:rsidR="002B5DA7">
        <w:rPr>
          <w:rFonts w:ascii="Arial" w:hAnsi="Arial" w:cs="Arial"/>
        </w:rPr>
        <w:t xml:space="preserve"> Desktop</w:t>
      </w:r>
      <w:proofErr w:type="gramEnd"/>
    </w:p>
    <w:p w:rsidR="000425C2" w:rsidRPr="000425C2" w:rsidRDefault="000425C2" w:rsidP="000425C2">
      <w:pPr>
        <w:suppressAutoHyphens w:val="0"/>
      </w:pPr>
    </w:p>
    <w:p w:rsidR="000425C2" w:rsidRPr="000425C2" w:rsidRDefault="002B5DA7" w:rsidP="002B5DA7">
      <w:pPr>
        <w:suppressAutoHyphens w:val="0"/>
      </w:pPr>
      <w:r>
        <w:rPr>
          <w:noProof/>
          <w:lang w:eastAsia="pt-BR"/>
        </w:rPr>
        <w:lastRenderedPageBreak/>
        <w:drawing>
          <wp:inline distT="0" distB="0" distL="0" distR="0">
            <wp:extent cx="5760085" cy="2717800"/>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kgerenciar.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2717800"/>
                    </a:xfrm>
                    <a:prstGeom prst="rect">
                      <a:avLst/>
                    </a:prstGeom>
                  </pic:spPr>
                </pic:pic>
              </a:graphicData>
            </a:graphic>
          </wp:inline>
        </w:drawing>
      </w:r>
    </w:p>
    <w:p w:rsidR="00E77F9C" w:rsidRPr="00E77F9C" w:rsidRDefault="00E77F9C" w:rsidP="00E77F9C"/>
    <w:p w:rsidR="00E77F9C" w:rsidRDefault="0035592B" w:rsidP="0035592B">
      <w:pPr>
        <w:suppressAutoHyphens w:val="0"/>
        <w:jc w:val="center"/>
        <w:rPr>
          <w:rFonts w:ascii="Arial" w:hAnsi="Arial" w:cs="Arial"/>
        </w:rPr>
      </w:pPr>
      <w:r w:rsidRPr="0035592B">
        <w:rPr>
          <w:rFonts w:ascii="Arial" w:hAnsi="Arial" w:cs="Arial"/>
        </w:rPr>
        <w:t xml:space="preserve">Fonte: </w:t>
      </w:r>
      <w:r w:rsidR="00025B3B">
        <w:rPr>
          <w:rFonts w:ascii="Arial" w:hAnsi="Arial" w:cs="Arial"/>
        </w:rPr>
        <w:t>web site</w:t>
      </w:r>
    </w:p>
    <w:p w:rsidR="00025B3B" w:rsidRDefault="00025B3B" w:rsidP="0035592B">
      <w:pPr>
        <w:suppressAutoHyphens w:val="0"/>
        <w:jc w:val="center"/>
        <w:rPr>
          <w:rFonts w:ascii="Arial" w:hAnsi="Arial" w:cs="Arial"/>
        </w:rPr>
      </w:pPr>
    </w:p>
    <w:p w:rsidR="00025B3B" w:rsidRDefault="00025B3B" w:rsidP="0035592B">
      <w:pPr>
        <w:suppressAutoHyphens w:val="0"/>
        <w:jc w:val="center"/>
        <w:rPr>
          <w:rFonts w:ascii="Arial" w:hAnsi="Arial" w:cs="Arial"/>
        </w:rPr>
      </w:pPr>
    </w:p>
    <w:p w:rsidR="00025B3B" w:rsidRDefault="00025B3B" w:rsidP="0035592B">
      <w:pPr>
        <w:suppressAutoHyphens w:val="0"/>
        <w:jc w:val="center"/>
        <w:rPr>
          <w:rFonts w:ascii="Arial" w:hAnsi="Arial" w:cs="Arial"/>
        </w:rPr>
      </w:pPr>
    </w:p>
    <w:p w:rsidR="00025B3B" w:rsidRDefault="00025B3B" w:rsidP="0035592B">
      <w:pPr>
        <w:suppressAutoHyphens w:val="0"/>
        <w:jc w:val="center"/>
        <w:rPr>
          <w:rFonts w:ascii="Arial" w:hAnsi="Arial" w:cs="Arial"/>
        </w:rPr>
      </w:pPr>
    </w:p>
    <w:p w:rsidR="00025B3B" w:rsidRDefault="00025B3B" w:rsidP="0035592B">
      <w:pPr>
        <w:suppressAutoHyphens w:val="0"/>
        <w:jc w:val="center"/>
        <w:rPr>
          <w:rFonts w:ascii="Arial" w:hAnsi="Arial" w:cs="Arial"/>
        </w:rPr>
      </w:pPr>
    </w:p>
    <w:p w:rsidR="00025B3B" w:rsidRDefault="00025B3B" w:rsidP="0035592B">
      <w:pPr>
        <w:suppressAutoHyphens w:val="0"/>
        <w:jc w:val="center"/>
        <w:rPr>
          <w:rFonts w:ascii="Arial" w:hAnsi="Arial" w:cs="Arial"/>
        </w:rPr>
      </w:pPr>
    </w:p>
    <w:p w:rsidR="00025B3B" w:rsidRDefault="00025B3B" w:rsidP="0035592B">
      <w:pPr>
        <w:suppressAutoHyphens w:val="0"/>
        <w:jc w:val="center"/>
        <w:rPr>
          <w:rFonts w:ascii="Arial" w:hAnsi="Arial" w:cs="Arial"/>
        </w:rPr>
      </w:pPr>
    </w:p>
    <w:p w:rsidR="00025B3B" w:rsidRDefault="00025B3B" w:rsidP="0035592B">
      <w:pPr>
        <w:suppressAutoHyphens w:val="0"/>
        <w:jc w:val="center"/>
        <w:rPr>
          <w:rFonts w:ascii="Arial" w:hAnsi="Arial" w:cs="Arial"/>
        </w:rPr>
      </w:pPr>
    </w:p>
    <w:p w:rsidR="00025B3B" w:rsidRDefault="00025B3B" w:rsidP="0035592B">
      <w:pPr>
        <w:suppressAutoHyphens w:val="0"/>
        <w:jc w:val="center"/>
        <w:rPr>
          <w:rFonts w:ascii="Arial" w:hAnsi="Arial" w:cs="Arial"/>
        </w:rPr>
      </w:pPr>
    </w:p>
    <w:p w:rsidR="00025B3B" w:rsidRDefault="00025B3B" w:rsidP="0035592B">
      <w:pPr>
        <w:suppressAutoHyphens w:val="0"/>
        <w:jc w:val="center"/>
        <w:rPr>
          <w:rFonts w:ascii="Arial" w:hAnsi="Arial" w:cs="Arial"/>
        </w:rPr>
      </w:pPr>
    </w:p>
    <w:p w:rsidR="002B5DA7" w:rsidRDefault="002B5DA7" w:rsidP="0035592B">
      <w:pPr>
        <w:suppressAutoHyphens w:val="0"/>
        <w:jc w:val="center"/>
        <w:rPr>
          <w:rFonts w:ascii="Arial" w:hAnsi="Arial" w:cs="Arial"/>
        </w:rPr>
      </w:pPr>
    </w:p>
    <w:p w:rsidR="00293261" w:rsidRDefault="00293261" w:rsidP="0035592B">
      <w:pPr>
        <w:suppressAutoHyphens w:val="0"/>
        <w:jc w:val="center"/>
        <w:rPr>
          <w:rFonts w:ascii="Arial" w:hAnsi="Arial" w:cs="Arial"/>
        </w:rPr>
      </w:pPr>
    </w:p>
    <w:p w:rsidR="00293261" w:rsidRDefault="00293261" w:rsidP="0035592B">
      <w:pPr>
        <w:suppressAutoHyphens w:val="0"/>
        <w:jc w:val="center"/>
        <w:rPr>
          <w:rFonts w:ascii="Arial" w:hAnsi="Arial" w:cs="Arial"/>
        </w:rPr>
      </w:pPr>
    </w:p>
    <w:p w:rsidR="008C3752" w:rsidRDefault="008C3752" w:rsidP="002B5DA7">
      <w:pPr>
        <w:jc w:val="center"/>
        <w:rPr>
          <w:rFonts w:ascii="Arial" w:hAnsi="Arial" w:cs="Arial"/>
          <w:b/>
        </w:rPr>
      </w:pPr>
    </w:p>
    <w:p w:rsidR="008C3752" w:rsidRDefault="008C3752" w:rsidP="002B5DA7">
      <w:pPr>
        <w:jc w:val="center"/>
        <w:rPr>
          <w:rFonts w:ascii="Arial" w:hAnsi="Arial" w:cs="Arial"/>
          <w:b/>
        </w:rPr>
      </w:pPr>
    </w:p>
    <w:p w:rsidR="008C3752" w:rsidRDefault="008C3752" w:rsidP="002B5DA7">
      <w:pPr>
        <w:jc w:val="center"/>
        <w:rPr>
          <w:rFonts w:ascii="Arial" w:hAnsi="Arial" w:cs="Arial"/>
          <w:b/>
        </w:rPr>
      </w:pPr>
    </w:p>
    <w:p w:rsidR="008C3752" w:rsidRDefault="008C3752" w:rsidP="002B5DA7">
      <w:pPr>
        <w:jc w:val="center"/>
        <w:rPr>
          <w:rFonts w:ascii="Arial" w:hAnsi="Arial" w:cs="Arial"/>
          <w:b/>
        </w:rPr>
      </w:pPr>
    </w:p>
    <w:p w:rsidR="008C3752" w:rsidRDefault="008C3752" w:rsidP="002B5DA7">
      <w:pPr>
        <w:jc w:val="center"/>
        <w:rPr>
          <w:rFonts w:ascii="Arial" w:hAnsi="Arial" w:cs="Arial"/>
          <w:b/>
        </w:rPr>
      </w:pPr>
    </w:p>
    <w:p w:rsidR="008C3752" w:rsidRDefault="008C3752" w:rsidP="002B5DA7">
      <w:pPr>
        <w:jc w:val="center"/>
        <w:rPr>
          <w:rFonts w:ascii="Arial" w:hAnsi="Arial" w:cs="Arial"/>
          <w:b/>
        </w:rPr>
      </w:pPr>
    </w:p>
    <w:p w:rsidR="008C3752" w:rsidRDefault="008C3752" w:rsidP="002B5DA7">
      <w:pPr>
        <w:jc w:val="center"/>
        <w:rPr>
          <w:rFonts w:ascii="Arial" w:hAnsi="Arial" w:cs="Arial"/>
          <w:b/>
        </w:rPr>
      </w:pPr>
    </w:p>
    <w:p w:rsidR="008C3752" w:rsidRDefault="008C3752" w:rsidP="002B5DA7">
      <w:pPr>
        <w:jc w:val="center"/>
        <w:rPr>
          <w:rFonts w:ascii="Arial" w:hAnsi="Arial" w:cs="Arial"/>
          <w:b/>
        </w:rPr>
      </w:pPr>
    </w:p>
    <w:p w:rsidR="008C3752" w:rsidRDefault="008C3752" w:rsidP="002B5DA7">
      <w:pPr>
        <w:jc w:val="center"/>
        <w:rPr>
          <w:rFonts w:ascii="Arial" w:hAnsi="Arial" w:cs="Arial"/>
          <w:b/>
        </w:rPr>
      </w:pPr>
    </w:p>
    <w:p w:rsidR="008C3752" w:rsidRDefault="008C3752" w:rsidP="002B5DA7">
      <w:pPr>
        <w:jc w:val="center"/>
        <w:rPr>
          <w:rFonts w:ascii="Arial" w:hAnsi="Arial" w:cs="Arial"/>
          <w:b/>
        </w:rPr>
      </w:pPr>
    </w:p>
    <w:p w:rsidR="008C3752" w:rsidRDefault="008C3752" w:rsidP="002B5DA7">
      <w:pPr>
        <w:jc w:val="center"/>
        <w:rPr>
          <w:rFonts w:ascii="Arial" w:hAnsi="Arial" w:cs="Arial"/>
          <w:b/>
        </w:rPr>
      </w:pPr>
    </w:p>
    <w:p w:rsidR="008C3752" w:rsidRDefault="008C3752" w:rsidP="002B5DA7">
      <w:pPr>
        <w:jc w:val="center"/>
        <w:rPr>
          <w:rFonts w:ascii="Arial" w:hAnsi="Arial" w:cs="Arial"/>
          <w:b/>
        </w:rPr>
      </w:pPr>
    </w:p>
    <w:p w:rsidR="002B5DA7" w:rsidRDefault="002B5DA7" w:rsidP="002B5DA7">
      <w:pPr>
        <w:jc w:val="center"/>
        <w:rPr>
          <w:rFonts w:ascii="Arial" w:hAnsi="Arial" w:cs="Arial"/>
        </w:rPr>
      </w:pPr>
      <w:r w:rsidRPr="00E77F9C">
        <w:rPr>
          <w:rFonts w:ascii="Arial" w:hAnsi="Arial" w:cs="Arial"/>
          <w:b/>
        </w:rPr>
        <w:t>Figura 0</w:t>
      </w:r>
      <w:r>
        <w:rPr>
          <w:rFonts w:ascii="Arial" w:hAnsi="Arial" w:cs="Arial"/>
          <w:b/>
        </w:rPr>
        <w:t>8</w:t>
      </w:r>
      <w:r w:rsidRPr="00E77F9C">
        <w:rPr>
          <w:rFonts w:ascii="Arial" w:hAnsi="Arial" w:cs="Arial"/>
          <w:b/>
        </w:rPr>
        <w:t>:</w:t>
      </w:r>
      <w:r>
        <w:rPr>
          <w:rFonts w:ascii="Arial" w:hAnsi="Arial" w:cs="Arial"/>
          <w:b/>
        </w:rPr>
        <w:t xml:space="preserve"> </w:t>
      </w:r>
      <w:r>
        <w:rPr>
          <w:rFonts w:ascii="Arial" w:hAnsi="Arial" w:cs="Arial"/>
        </w:rPr>
        <w:t xml:space="preserve">Listagem de Dispositivo </w:t>
      </w:r>
      <w:proofErr w:type="spellStart"/>
      <w:r>
        <w:rPr>
          <w:rFonts w:ascii="Arial" w:hAnsi="Arial" w:cs="Arial"/>
        </w:rPr>
        <w:t>mobile</w:t>
      </w:r>
      <w:proofErr w:type="spellEnd"/>
    </w:p>
    <w:p w:rsidR="00025B3B" w:rsidRDefault="00025B3B" w:rsidP="002B5DA7">
      <w:pPr>
        <w:jc w:val="center"/>
        <w:rPr>
          <w:rFonts w:ascii="Arial" w:hAnsi="Arial" w:cs="Arial"/>
        </w:rPr>
      </w:pPr>
    </w:p>
    <w:p w:rsidR="002B5DA7" w:rsidRDefault="002B5DA7" w:rsidP="002B5DA7">
      <w:pPr>
        <w:jc w:val="center"/>
        <w:rPr>
          <w:rFonts w:ascii="Arial" w:hAnsi="Arial" w:cs="Arial"/>
        </w:rPr>
      </w:pPr>
      <w:r>
        <w:rPr>
          <w:rFonts w:ascii="Arial" w:hAnsi="Arial" w:cs="Arial"/>
          <w:noProof/>
          <w:lang w:eastAsia="pt-BR"/>
        </w:rPr>
        <w:lastRenderedPageBreak/>
        <w:drawing>
          <wp:inline distT="0" distB="0" distL="0" distR="0">
            <wp:extent cx="3565944" cy="6339205"/>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cemobile.jpe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0875" cy="6347970"/>
                    </a:xfrm>
                    <a:prstGeom prst="rect">
                      <a:avLst/>
                    </a:prstGeom>
                  </pic:spPr>
                </pic:pic>
              </a:graphicData>
            </a:graphic>
          </wp:inline>
        </w:drawing>
      </w:r>
    </w:p>
    <w:p w:rsidR="00025B3B" w:rsidRDefault="00025B3B" w:rsidP="00025B3B">
      <w:pPr>
        <w:suppressAutoHyphens w:val="0"/>
        <w:jc w:val="center"/>
        <w:rPr>
          <w:rFonts w:ascii="Arial" w:hAnsi="Arial" w:cs="Arial"/>
        </w:rPr>
      </w:pPr>
      <w:r w:rsidRPr="0035592B">
        <w:rPr>
          <w:rFonts w:ascii="Arial" w:hAnsi="Arial" w:cs="Arial"/>
        </w:rPr>
        <w:t xml:space="preserve">Fonte: </w:t>
      </w:r>
      <w:r>
        <w:rPr>
          <w:rFonts w:ascii="Arial" w:hAnsi="Arial" w:cs="Arial"/>
        </w:rPr>
        <w:t>web site</w:t>
      </w:r>
    </w:p>
    <w:p w:rsidR="002B5DA7" w:rsidRDefault="002B5DA7" w:rsidP="002B5DA7">
      <w:pPr>
        <w:jc w:val="center"/>
        <w:rPr>
          <w:rFonts w:ascii="Arial" w:hAnsi="Arial" w:cs="Arial"/>
        </w:rPr>
      </w:pPr>
    </w:p>
    <w:p w:rsidR="00903271" w:rsidRPr="00903271" w:rsidRDefault="00903271" w:rsidP="00903271"/>
    <w:p w:rsidR="00E77F9C" w:rsidRDefault="000425C2" w:rsidP="000425C2">
      <w:pPr>
        <w:pStyle w:val="Ttulo1"/>
        <w:numPr>
          <w:ilvl w:val="0"/>
          <w:numId w:val="0"/>
        </w:numPr>
        <w:rPr>
          <w:sz w:val="28"/>
          <w:szCs w:val="28"/>
        </w:rPr>
      </w:pPr>
      <w:bookmarkStart w:id="74" w:name="_Toc497429814"/>
      <w:r>
        <w:rPr>
          <w:sz w:val="28"/>
          <w:szCs w:val="28"/>
        </w:rPr>
        <w:t>3.4.2 Tela Listagem Agenda</w:t>
      </w:r>
      <w:bookmarkEnd w:id="74"/>
    </w:p>
    <w:p w:rsidR="000425C2" w:rsidRDefault="000425C2" w:rsidP="000425C2"/>
    <w:p w:rsidR="000425C2" w:rsidRDefault="000425C2" w:rsidP="0035592B">
      <w:pPr>
        <w:spacing w:line="360" w:lineRule="auto"/>
        <w:ind w:firstLine="709"/>
        <w:rPr>
          <w:rFonts w:ascii="Arial" w:hAnsi="Arial" w:cs="Arial"/>
          <w:szCs w:val="22"/>
        </w:rPr>
      </w:pPr>
      <w:r w:rsidRPr="000425C2">
        <w:rPr>
          <w:rFonts w:ascii="Arial" w:hAnsi="Arial" w:cs="Arial"/>
          <w:szCs w:val="22"/>
        </w:rPr>
        <w:t xml:space="preserve">Como existe uma agenda que é programada para acionar os dispositivos, pensamos em uma tela que listasse toda agenda salva no </w:t>
      </w:r>
      <w:proofErr w:type="gramStart"/>
      <w:r w:rsidRPr="000425C2">
        <w:rPr>
          <w:rFonts w:ascii="Arial" w:hAnsi="Arial" w:cs="Arial"/>
          <w:szCs w:val="22"/>
        </w:rPr>
        <w:t>banco de dados ordenadas pela data programada</w:t>
      </w:r>
      <w:proofErr w:type="gramEnd"/>
      <w:r w:rsidRPr="000425C2">
        <w:rPr>
          <w:rFonts w:ascii="Arial" w:hAnsi="Arial" w:cs="Arial"/>
          <w:szCs w:val="22"/>
        </w:rPr>
        <w:t xml:space="preserve">. Também é possível excluir a agenda no botão de excluir representado pelo ícone </w:t>
      </w:r>
      <w:r w:rsidR="00E65A9B">
        <w:rPr>
          <w:rFonts w:ascii="Arial" w:hAnsi="Arial" w:cs="Arial"/>
          <w:szCs w:val="22"/>
        </w:rPr>
        <w:t xml:space="preserve">lixeira, exibido </w:t>
      </w:r>
      <w:r w:rsidR="005F05F5">
        <w:rPr>
          <w:rFonts w:ascii="Arial" w:hAnsi="Arial" w:cs="Arial"/>
          <w:szCs w:val="22"/>
        </w:rPr>
        <w:t>nas figuras</w:t>
      </w:r>
      <w:r w:rsidR="00E65A9B">
        <w:rPr>
          <w:rFonts w:ascii="Arial" w:hAnsi="Arial" w:cs="Arial"/>
          <w:szCs w:val="22"/>
        </w:rPr>
        <w:t xml:space="preserve"> 09 e 10.</w:t>
      </w:r>
    </w:p>
    <w:p w:rsidR="000425C2" w:rsidRPr="000425C2" w:rsidRDefault="000425C2" w:rsidP="0035592B">
      <w:pPr>
        <w:suppressAutoHyphens w:val="0"/>
        <w:spacing w:line="360" w:lineRule="auto"/>
      </w:pPr>
    </w:p>
    <w:p w:rsidR="000425C2" w:rsidRDefault="000425C2" w:rsidP="000425C2">
      <w:pPr>
        <w:jc w:val="center"/>
        <w:rPr>
          <w:rFonts w:ascii="Arial" w:hAnsi="Arial" w:cs="Arial"/>
        </w:rPr>
      </w:pPr>
      <w:r w:rsidRPr="00E77F9C">
        <w:rPr>
          <w:rFonts w:ascii="Arial" w:hAnsi="Arial" w:cs="Arial"/>
          <w:b/>
        </w:rPr>
        <w:lastRenderedPageBreak/>
        <w:t xml:space="preserve">Figura </w:t>
      </w:r>
      <w:r w:rsidR="002B5DA7">
        <w:rPr>
          <w:rFonts w:ascii="Arial" w:hAnsi="Arial" w:cs="Arial"/>
          <w:b/>
        </w:rPr>
        <w:t>09</w:t>
      </w:r>
      <w:r w:rsidRPr="00E77F9C">
        <w:rPr>
          <w:rFonts w:ascii="Arial" w:hAnsi="Arial" w:cs="Arial"/>
          <w:b/>
        </w:rPr>
        <w:t>:</w:t>
      </w:r>
      <w:r w:rsidR="0009421C">
        <w:rPr>
          <w:rFonts w:ascii="Arial" w:hAnsi="Arial" w:cs="Arial"/>
          <w:b/>
        </w:rPr>
        <w:t xml:space="preserve"> </w:t>
      </w:r>
      <w:r>
        <w:rPr>
          <w:rFonts w:ascii="Arial" w:hAnsi="Arial" w:cs="Arial"/>
        </w:rPr>
        <w:t>Listagem Agenda</w:t>
      </w:r>
      <w:r w:rsidR="002B5DA7">
        <w:rPr>
          <w:rFonts w:ascii="Arial" w:hAnsi="Arial" w:cs="Arial"/>
        </w:rPr>
        <w:t xml:space="preserve"> Desktop</w:t>
      </w:r>
    </w:p>
    <w:p w:rsidR="000425C2" w:rsidRPr="000425C2" w:rsidRDefault="000425C2" w:rsidP="000425C2">
      <w:pPr>
        <w:suppressAutoHyphens w:val="0"/>
      </w:pPr>
    </w:p>
    <w:p w:rsidR="000425C2" w:rsidRPr="000425C2" w:rsidRDefault="002B5DA7" w:rsidP="000425C2">
      <w:pPr>
        <w:suppressAutoHyphens w:val="0"/>
        <w:jc w:val="center"/>
      </w:pPr>
      <w:r>
        <w:rPr>
          <w:noProof/>
          <w:lang w:eastAsia="pt-BR"/>
        </w:rPr>
        <w:drawing>
          <wp:inline distT="0" distB="0" distL="0" distR="0">
            <wp:extent cx="6048375" cy="2932936"/>
            <wp:effectExtent l="0" t="0" r="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staagenda.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67802" cy="2942357"/>
                    </a:xfrm>
                    <a:prstGeom prst="rect">
                      <a:avLst/>
                    </a:prstGeom>
                  </pic:spPr>
                </pic:pic>
              </a:graphicData>
            </a:graphic>
          </wp:inline>
        </w:drawing>
      </w:r>
    </w:p>
    <w:p w:rsidR="00E77F9C" w:rsidRPr="00E77F9C" w:rsidRDefault="00E77F9C" w:rsidP="00E77F9C">
      <w:pPr>
        <w:suppressAutoHyphens w:val="0"/>
      </w:pPr>
    </w:p>
    <w:bookmarkEnd w:id="72"/>
    <w:p w:rsidR="00025B3B" w:rsidRDefault="00025B3B" w:rsidP="00025B3B">
      <w:pPr>
        <w:suppressAutoHyphens w:val="0"/>
        <w:jc w:val="center"/>
        <w:rPr>
          <w:rFonts w:ascii="Arial" w:hAnsi="Arial" w:cs="Arial"/>
        </w:rPr>
      </w:pPr>
      <w:r w:rsidRPr="0035592B">
        <w:rPr>
          <w:rFonts w:ascii="Arial" w:hAnsi="Arial" w:cs="Arial"/>
        </w:rPr>
        <w:t xml:space="preserve">Fonte: </w:t>
      </w:r>
      <w:r>
        <w:rPr>
          <w:rFonts w:ascii="Arial" w:hAnsi="Arial" w:cs="Arial"/>
        </w:rPr>
        <w:t>web site</w:t>
      </w:r>
    </w:p>
    <w:p w:rsidR="002B5DA7" w:rsidRDefault="002B5DA7">
      <w:pPr>
        <w:suppressAutoHyphens w:val="0"/>
        <w:rPr>
          <w:rFonts w:ascii="Arial" w:hAnsi="Arial" w:cs="Arial"/>
        </w:rPr>
      </w:pPr>
      <w:r>
        <w:rPr>
          <w:rFonts w:ascii="Arial" w:hAnsi="Arial" w:cs="Arial"/>
        </w:rPr>
        <w:br w:type="page"/>
      </w:r>
    </w:p>
    <w:p w:rsidR="0035592B" w:rsidRDefault="0035592B" w:rsidP="0035592B">
      <w:pPr>
        <w:suppressAutoHyphens w:val="0"/>
        <w:jc w:val="center"/>
        <w:rPr>
          <w:rFonts w:ascii="Arial" w:hAnsi="Arial" w:cs="Arial"/>
        </w:rPr>
      </w:pPr>
    </w:p>
    <w:p w:rsidR="002B5DA7" w:rsidRDefault="002B5DA7" w:rsidP="0035592B">
      <w:pPr>
        <w:suppressAutoHyphens w:val="0"/>
        <w:jc w:val="center"/>
        <w:rPr>
          <w:rFonts w:ascii="Arial" w:hAnsi="Arial" w:cs="Arial"/>
        </w:rPr>
      </w:pPr>
    </w:p>
    <w:p w:rsidR="002B5DA7" w:rsidRDefault="002B5DA7" w:rsidP="002B5DA7">
      <w:pPr>
        <w:jc w:val="center"/>
        <w:rPr>
          <w:rFonts w:ascii="Arial" w:hAnsi="Arial" w:cs="Arial"/>
        </w:rPr>
      </w:pPr>
      <w:r w:rsidRPr="00E77F9C">
        <w:rPr>
          <w:rFonts w:ascii="Arial" w:hAnsi="Arial" w:cs="Arial"/>
          <w:b/>
        </w:rPr>
        <w:t xml:space="preserve">Figura </w:t>
      </w:r>
      <w:r>
        <w:rPr>
          <w:rFonts w:ascii="Arial" w:hAnsi="Arial" w:cs="Arial"/>
          <w:b/>
        </w:rPr>
        <w:t>10</w:t>
      </w:r>
      <w:r w:rsidRPr="00E77F9C">
        <w:rPr>
          <w:rFonts w:ascii="Arial" w:hAnsi="Arial" w:cs="Arial"/>
          <w:b/>
        </w:rPr>
        <w:t>:</w:t>
      </w:r>
      <w:r w:rsidR="0009421C">
        <w:rPr>
          <w:rFonts w:ascii="Arial" w:hAnsi="Arial" w:cs="Arial"/>
          <w:b/>
        </w:rPr>
        <w:t xml:space="preserve"> </w:t>
      </w:r>
      <w:r>
        <w:rPr>
          <w:rFonts w:ascii="Arial" w:hAnsi="Arial" w:cs="Arial"/>
        </w:rPr>
        <w:t xml:space="preserve">Listagem Agenda </w:t>
      </w:r>
      <w:proofErr w:type="spellStart"/>
      <w:r>
        <w:rPr>
          <w:rFonts w:ascii="Arial" w:hAnsi="Arial" w:cs="Arial"/>
        </w:rPr>
        <w:t>Mobile</w:t>
      </w:r>
      <w:proofErr w:type="spellEnd"/>
    </w:p>
    <w:p w:rsidR="002B5DA7" w:rsidRPr="000425C2" w:rsidRDefault="002B5DA7" w:rsidP="002B5DA7">
      <w:pPr>
        <w:suppressAutoHyphens w:val="0"/>
      </w:pPr>
    </w:p>
    <w:p w:rsidR="002B5DA7" w:rsidRPr="000425C2" w:rsidRDefault="002B5DA7" w:rsidP="002B5DA7">
      <w:pPr>
        <w:suppressAutoHyphens w:val="0"/>
        <w:jc w:val="center"/>
      </w:pPr>
      <w:r>
        <w:rPr>
          <w:noProof/>
          <w:lang w:eastAsia="pt-BR"/>
        </w:rPr>
        <w:drawing>
          <wp:inline distT="0" distB="0" distL="0" distR="0">
            <wp:extent cx="3889926" cy="69151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gendamobile.jpe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92428" cy="6919598"/>
                    </a:xfrm>
                    <a:prstGeom prst="rect">
                      <a:avLst/>
                    </a:prstGeom>
                  </pic:spPr>
                </pic:pic>
              </a:graphicData>
            </a:graphic>
          </wp:inline>
        </w:drawing>
      </w:r>
    </w:p>
    <w:p w:rsidR="002B5DA7" w:rsidRPr="00E77F9C" w:rsidRDefault="002B5DA7" w:rsidP="002B5DA7">
      <w:pPr>
        <w:suppressAutoHyphens w:val="0"/>
      </w:pPr>
    </w:p>
    <w:p w:rsidR="00025B3B" w:rsidRDefault="00025B3B" w:rsidP="00025B3B">
      <w:pPr>
        <w:suppressAutoHyphens w:val="0"/>
        <w:jc w:val="center"/>
        <w:rPr>
          <w:rFonts w:ascii="Arial" w:hAnsi="Arial" w:cs="Arial"/>
        </w:rPr>
      </w:pPr>
      <w:r w:rsidRPr="0035592B">
        <w:rPr>
          <w:rFonts w:ascii="Arial" w:hAnsi="Arial" w:cs="Arial"/>
        </w:rPr>
        <w:t xml:space="preserve">Fonte: </w:t>
      </w:r>
      <w:r>
        <w:rPr>
          <w:rFonts w:ascii="Arial" w:hAnsi="Arial" w:cs="Arial"/>
        </w:rPr>
        <w:t>web site</w:t>
      </w:r>
    </w:p>
    <w:p w:rsidR="002B5DA7" w:rsidRPr="0035592B" w:rsidRDefault="002B5DA7" w:rsidP="0035592B">
      <w:pPr>
        <w:suppressAutoHyphens w:val="0"/>
        <w:jc w:val="center"/>
        <w:rPr>
          <w:rFonts w:ascii="Arial" w:hAnsi="Arial" w:cs="Arial"/>
        </w:rPr>
      </w:pPr>
    </w:p>
    <w:p w:rsidR="005B50E6" w:rsidRDefault="005B50E6">
      <w:pPr>
        <w:rPr>
          <w:sz w:val="28"/>
          <w:szCs w:val="28"/>
        </w:rPr>
      </w:pPr>
    </w:p>
    <w:p w:rsidR="0035592B" w:rsidRDefault="00AF0C09" w:rsidP="00E152CB">
      <w:pPr>
        <w:pStyle w:val="Ttulo1"/>
        <w:numPr>
          <w:ilvl w:val="0"/>
          <w:numId w:val="0"/>
        </w:numPr>
        <w:rPr>
          <w:sz w:val="28"/>
          <w:szCs w:val="28"/>
        </w:rPr>
      </w:pPr>
      <w:bookmarkStart w:id="75" w:name="_Toc497429815"/>
      <w:r>
        <w:rPr>
          <w:sz w:val="28"/>
          <w:szCs w:val="28"/>
        </w:rPr>
        <w:lastRenderedPageBreak/>
        <w:t>4</w:t>
      </w:r>
      <w:r w:rsidR="00E97CBD">
        <w:rPr>
          <w:sz w:val="28"/>
          <w:szCs w:val="28"/>
        </w:rPr>
        <w:t>.</w:t>
      </w:r>
      <w:r>
        <w:rPr>
          <w:sz w:val="28"/>
          <w:szCs w:val="28"/>
        </w:rPr>
        <w:t xml:space="preserve"> </w:t>
      </w:r>
      <w:bookmarkEnd w:id="75"/>
      <w:r w:rsidR="00E74E51">
        <w:rPr>
          <w:sz w:val="28"/>
          <w:szCs w:val="28"/>
        </w:rPr>
        <w:t>CONCLUSÃO</w:t>
      </w:r>
    </w:p>
    <w:p w:rsidR="0035592B" w:rsidRDefault="0035592B" w:rsidP="0035592B"/>
    <w:p w:rsidR="00E152CB" w:rsidRPr="00E152CB" w:rsidRDefault="00E152CB" w:rsidP="00E152CB">
      <w:pPr>
        <w:spacing w:line="360" w:lineRule="auto"/>
        <w:ind w:firstLine="709"/>
        <w:jc w:val="both"/>
        <w:rPr>
          <w:rFonts w:ascii="Arial" w:hAnsi="Arial" w:cs="Arial"/>
          <w:szCs w:val="22"/>
        </w:rPr>
      </w:pPr>
      <w:r>
        <w:tab/>
      </w:r>
      <w:r w:rsidRPr="00E152CB">
        <w:rPr>
          <w:rFonts w:ascii="Arial" w:hAnsi="Arial" w:cs="Arial"/>
          <w:szCs w:val="22"/>
        </w:rPr>
        <w:t xml:space="preserve">É </w:t>
      </w:r>
      <w:r w:rsidR="0009421C" w:rsidRPr="00E152CB">
        <w:rPr>
          <w:rFonts w:ascii="Arial" w:hAnsi="Arial" w:cs="Arial"/>
          <w:szCs w:val="22"/>
        </w:rPr>
        <w:t>inegável</w:t>
      </w:r>
      <w:r w:rsidRPr="00E152CB">
        <w:rPr>
          <w:rFonts w:ascii="Arial" w:hAnsi="Arial" w:cs="Arial"/>
          <w:szCs w:val="22"/>
        </w:rPr>
        <w:t xml:space="preserve"> que as pessoas de todas estão cada vez mais interessadas e adeptas às novidades tecnológicas que a </w:t>
      </w:r>
      <w:r w:rsidR="0009421C" w:rsidRPr="00E152CB">
        <w:rPr>
          <w:rFonts w:ascii="Arial" w:hAnsi="Arial" w:cs="Arial"/>
          <w:szCs w:val="22"/>
        </w:rPr>
        <w:t>informática</w:t>
      </w:r>
      <w:r w:rsidRPr="00E152CB">
        <w:rPr>
          <w:rFonts w:ascii="Arial" w:hAnsi="Arial" w:cs="Arial"/>
          <w:szCs w:val="22"/>
        </w:rPr>
        <w:t xml:space="preserve"> nos proporciona. </w:t>
      </w:r>
      <w:proofErr w:type="gramStart"/>
      <w:r w:rsidRPr="00E152CB">
        <w:rPr>
          <w:rFonts w:ascii="Arial" w:hAnsi="Arial" w:cs="Arial"/>
          <w:szCs w:val="22"/>
        </w:rPr>
        <w:t>Pessoas de todas as idades, perfis, e lugares, tem aceitado</w:t>
      </w:r>
      <w:proofErr w:type="gramEnd"/>
      <w:r w:rsidRPr="00E152CB">
        <w:rPr>
          <w:rFonts w:ascii="Arial" w:hAnsi="Arial" w:cs="Arial"/>
          <w:szCs w:val="22"/>
        </w:rPr>
        <w:t xml:space="preserve"> e consumido produtos e serviços disponibilizados pela internet.</w:t>
      </w:r>
    </w:p>
    <w:p w:rsidR="00E152CB" w:rsidRPr="00E152CB" w:rsidRDefault="00E152CB" w:rsidP="00E152CB">
      <w:pPr>
        <w:spacing w:line="360" w:lineRule="auto"/>
        <w:ind w:firstLine="709"/>
        <w:jc w:val="both"/>
        <w:rPr>
          <w:rFonts w:ascii="Arial" w:hAnsi="Arial" w:cs="Arial"/>
          <w:szCs w:val="22"/>
        </w:rPr>
      </w:pPr>
      <w:r w:rsidRPr="00E152CB">
        <w:rPr>
          <w:rFonts w:ascii="Arial" w:hAnsi="Arial" w:cs="Arial"/>
          <w:szCs w:val="22"/>
        </w:rPr>
        <w:tab/>
        <w:t>Seja para trabalho ou entretenimento, são várias as opções que temos a disposição de todas as áreas como a comunicação, em que é possível conversar com outras pessoas de qualquer lugar do mundo, transmitindo e compartilhando sons e imagens.</w:t>
      </w:r>
    </w:p>
    <w:p w:rsidR="00E152CB" w:rsidRPr="00E152CB" w:rsidRDefault="00E152CB" w:rsidP="00E152CB">
      <w:pPr>
        <w:spacing w:line="360" w:lineRule="auto"/>
        <w:ind w:firstLine="709"/>
        <w:jc w:val="both"/>
        <w:rPr>
          <w:rFonts w:ascii="Arial" w:hAnsi="Arial" w:cs="Arial"/>
          <w:szCs w:val="22"/>
        </w:rPr>
      </w:pPr>
      <w:r w:rsidRPr="00E152CB">
        <w:rPr>
          <w:rFonts w:ascii="Arial" w:hAnsi="Arial" w:cs="Arial"/>
          <w:szCs w:val="22"/>
        </w:rPr>
        <w:tab/>
        <w:t xml:space="preserve">Não se perde mais tempo indo a uma locadora, ou passar canais de TV um a um para escolher um filme para assistir, sair para fazer compras, esperar as músicas favoritas tocar na rádio ou compra-las antes de ter ouvido </w:t>
      </w:r>
      <w:proofErr w:type="gramStart"/>
      <w:r w:rsidRPr="00E152CB">
        <w:rPr>
          <w:rFonts w:ascii="Arial" w:hAnsi="Arial" w:cs="Arial"/>
          <w:szCs w:val="22"/>
        </w:rPr>
        <w:t xml:space="preserve">para </w:t>
      </w:r>
      <w:proofErr w:type="spellStart"/>
      <w:r w:rsidRPr="00E152CB">
        <w:rPr>
          <w:rFonts w:ascii="Arial" w:hAnsi="Arial" w:cs="Arial"/>
          <w:szCs w:val="22"/>
        </w:rPr>
        <w:t>conhece-las</w:t>
      </w:r>
      <w:proofErr w:type="spellEnd"/>
      <w:proofErr w:type="gramEnd"/>
      <w:r w:rsidRPr="00E152CB">
        <w:rPr>
          <w:rFonts w:ascii="Arial" w:hAnsi="Arial" w:cs="Arial"/>
          <w:szCs w:val="22"/>
        </w:rPr>
        <w:t xml:space="preserve">, ou ligar para pedir um táxi, pois todas essas tarefas que faziam parte do nosso cotidiano foram deixadas de lado e </w:t>
      </w:r>
      <w:r w:rsidR="0009421C" w:rsidRPr="00E152CB">
        <w:rPr>
          <w:rFonts w:ascii="Arial" w:hAnsi="Arial" w:cs="Arial"/>
          <w:szCs w:val="22"/>
        </w:rPr>
        <w:t>substituídas</w:t>
      </w:r>
      <w:r w:rsidRPr="00E152CB">
        <w:rPr>
          <w:rFonts w:ascii="Arial" w:hAnsi="Arial" w:cs="Arial"/>
          <w:szCs w:val="22"/>
        </w:rPr>
        <w:t xml:space="preserve"> por soluções práticas e rápidas, que permitem uma maior </w:t>
      </w:r>
      <w:r w:rsidR="0009421C" w:rsidRPr="00E152CB">
        <w:rPr>
          <w:rFonts w:ascii="Arial" w:hAnsi="Arial" w:cs="Arial"/>
          <w:szCs w:val="22"/>
        </w:rPr>
        <w:t>economia</w:t>
      </w:r>
      <w:r w:rsidRPr="00E152CB">
        <w:rPr>
          <w:rFonts w:ascii="Arial" w:hAnsi="Arial" w:cs="Arial"/>
          <w:szCs w:val="22"/>
        </w:rPr>
        <w:t xml:space="preserve"> de tempo e comodidade para seus usuários.</w:t>
      </w:r>
    </w:p>
    <w:p w:rsidR="00E152CB" w:rsidRPr="00E152CB" w:rsidRDefault="00E152CB" w:rsidP="00E152CB">
      <w:pPr>
        <w:spacing w:line="360" w:lineRule="auto"/>
        <w:ind w:firstLine="709"/>
        <w:jc w:val="both"/>
        <w:rPr>
          <w:rFonts w:ascii="Arial" w:hAnsi="Arial" w:cs="Arial"/>
          <w:szCs w:val="22"/>
        </w:rPr>
      </w:pPr>
      <w:r w:rsidRPr="00E152CB">
        <w:rPr>
          <w:rFonts w:ascii="Arial" w:hAnsi="Arial" w:cs="Arial"/>
          <w:szCs w:val="22"/>
        </w:rPr>
        <w:tab/>
        <w:t xml:space="preserve">A automação residencial tem evoluído aos poucos e continua em </w:t>
      </w:r>
      <w:r w:rsidR="0009421C" w:rsidRPr="00E152CB">
        <w:rPr>
          <w:rFonts w:ascii="Arial" w:hAnsi="Arial" w:cs="Arial"/>
          <w:szCs w:val="22"/>
        </w:rPr>
        <w:t>ascensão</w:t>
      </w:r>
      <w:r w:rsidRPr="00E152CB">
        <w:rPr>
          <w:rFonts w:ascii="Arial" w:hAnsi="Arial" w:cs="Arial"/>
          <w:szCs w:val="22"/>
        </w:rPr>
        <w:t xml:space="preserve">. É uma alternativa inteligente e elegante para economizar tempo, controlar o consumo de energia e </w:t>
      </w:r>
      <w:proofErr w:type="gramStart"/>
      <w:r w:rsidR="0009421C" w:rsidRPr="00E152CB">
        <w:rPr>
          <w:rFonts w:ascii="Arial" w:hAnsi="Arial" w:cs="Arial"/>
          <w:szCs w:val="22"/>
        </w:rPr>
        <w:t>usufruir</w:t>
      </w:r>
      <w:r w:rsidRPr="00E152CB">
        <w:rPr>
          <w:rFonts w:ascii="Arial" w:hAnsi="Arial" w:cs="Arial"/>
          <w:szCs w:val="22"/>
        </w:rPr>
        <w:t xml:space="preserve"> de</w:t>
      </w:r>
      <w:proofErr w:type="gramEnd"/>
      <w:r w:rsidRPr="00E152CB">
        <w:rPr>
          <w:rFonts w:ascii="Arial" w:hAnsi="Arial" w:cs="Arial"/>
          <w:szCs w:val="22"/>
        </w:rPr>
        <w:t xml:space="preserve"> mais conforto em sua residência.</w:t>
      </w:r>
    </w:p>
    <w:p w:rsidR="00E152CB" w:rsidRPr="00E152CB" w:rsidRDefault="00E152CB" w:rsidP="00E152CB">
      <w:pPr>
        <w:spacing w:line="360" w:lineRule="auto"/>
        <w:ind w:firstLine="709"/>
        <w:jc w:val="both"/>
        <w:rPr>
          <w:rFonts w:ascii="Arial" w:hAnsi="Arial" w:cs="Arial"/>
          <w:szCs w:val="22"/>
        </w:rPr>
      </w:pPr>
      <w:r w:rsidRPr="00E152CB">
        <w:rPr>
          <w:rFonts w:ascii="Arial" w:hAnsi="Arial" w:cs="Arial"/>
          <w:szCs w:val="22"/>
        </w:rPr>
        <w:tab/>
        <w:t xml:space="preserve">Com a evolução dos minicomputadores, a automação vem se tornando </w:t>
      </w:r>
      <w:proofErr w:type="gramStart"/>
      <w:r w:rsidRPr="00E152CB">
        <w:rPr>
          <w:rFonts w:ascii="Arial" w:hAnsi="Arial" w:cs="Arial"/>
          <w:szCs w:val="22"/>
        </w:rPr>
        <w:t>cada vez mais acessíveis e barata</w:t>
      </w:r>
      <w:proofErr w:type="gramEnd"/>
      <w:r w:rsidRPr="00E152CB">
        <w:rPr>
          <w:rFonts w:ascii="Arial" w:hAnsi="Arial" w:cs="Arial"/>
          <w:szCs w:val="22"/>
        </w:rPr>
        <w:t xml:space="preserve">. Com o tamanho de apenas um </w:t>
      </w:r>
      <w:r w:rsidR="0009421C" w:rsidRPr="00E152CB">
        <w:rPr>
          <w:rFonts w:ascii="Arial" w:hAnsi="Arial" w:cs="Arial"/>
          <w:szCs w:val="22"/>
        </w:rPr>
        <w:t>componente</w:t>
      </w:r>
      <w:r w:rsidRPr="00E152CB">
        <w:rPr>
          <w:rFonts w:ascii="Arial" w:hAnsi="Arial" w:cs="Arial"/>
          <w:szCs w:val="22"/>
        </w:rPr>
        <w:t xml:space="preserve"> de hardware para computador, essas placas são capazes de fazer tudo que os computadores domésticos fazem. Não ocupam espaços significativos no ambiente e possuem poder de processamento necessário para trabalharem como máquinas de servidores, possibilitando que todo o software necessário para o funcionamento da automação funcione pela rede, sem depender de terceiros.</w:t>
      </w:r>
    </w:p>
    <w:p w:rsidR="0035592B" w:rsidRPr="00E152CB" w:rsidRDefault="00E152CB" w:rsidP="00E152CB">
      <w:pPr>
        <w:spacing w:line="360" w:lineRule="auto"/>
        <w:ind w:firstLine="709"/>
        <w:jc w:val="both"/>
        <w:rPr>
          <w:rFonts w:ascii="Arial" w:hAnsi="Arial" w:cs="Arial"/>
          <w:szCs w:val="22"/>
        </w:rPr>
      </w:pPr>
      <w:r w:rsidRPr="00E152CB">
        <w:rPr>
          <w:rFonts w:ascii="Arial" w:hAnsi="Arial" w:cs="Arial"/>
          <w:szCs w:val="22"/>
        </w:rPr>
        <w:t xml:space="preserve">            A automação é um serviço fundamental na vida das pessoas, mas podem oferecem mudanças significativas, pois colabora com as tarefas </w:t>
      </w:r>
      <w:r w:rsidR="0009421C" w:rsidRPr="00E152CB">
        <w:rPr>
          <w:rFonts w:ascii="Arial" w:hAnsi="Arial" w:cs="Arial"/>
          <w:szCs w:val="22"/>
        </w:rPr>
        <w:t>domésticas, auxilia</w:t>
      </w:r>
      <w:r w:rsidRPr="00E152CB">
        <w:rPr>
          <w:rFonts w:ascii="Arial" w:hAnsi="Arial" w:cs="Arial"/>
          <w:szCs w:val="22"/>
        </w:rPr>
        <w:t xml:space="preserve"> os portadores de necessidades especiais, proporciona mais </w:t>
      </w:r>
      <w:r w:rsidR="0009421C" w:rsidRPr="00E152CB">
        <w:rPr>
          <w:rFonts w:ascii="Arial" w:hAnsi="Arial" w:cs="Arial"/>
          <w:szCs w:val="22"/>
        </w:rPr>
        <w:t>segurança</w:t>
      </w:r>
      <w:r w:rsidRPr="00E152CB">
        <w:rPr>
          <w:rFonts w:ascii="Arial" w:hAnsi="Arial" w:cs="Arial"/>
          <w:szCs w:val="22"/>
        </w:rPr>
        <w:t xml:space="preserve"> e ajuda no controle do consumo de energia. </w:t>
      </w:r>
    </w:p>
    <w:p w:rsidR="00903271" w:rsidRDefault="00903271" w:rsidP="00E152CB">
      <w:pPr>
        <w:pStyle w:val="Ttulo1"/>
        <w:numPr>
          <w:ilvl w:val="0"/>
          <w:numId w:val="0"/>
        </w:numPr>
        <w:rPr>
          <w:sz w:val="28"/>
          <w:szCs w:val="28"/>
        </w:rPr>
      </w:pPr>
      <w:bookmarkStart w:id="76" w:name="_Toc497429816"/>
    </w:p>
    <w:p w:rsidR="00903271" w:rsidRPr="00903271" w:rsidRDefault="00903271" w:rsidP="00903271"/>
    <w:p w:rsidR="00F1068C" w:rsidRPr="00AF0C09" w:rsidRDefault="00E97CBD" w:rsidP="00E152CB">
      <w:pPr>
        <w:pStyle w:val="Ttulo1"/>
        <w:numPr>
          <w:ilvl w:val="0"/>
          <w:numId w:val="0"/>
        </w:numPr>
        <w:rPr>
          <w:sz w:val="28"/>
          <w:szCs w:val="28"/>
        </w:rPr>
      </w:pPr>
      <w:r>
        <w:rPr>
          <w:sz w:val="28"/>
          <w:szCs w:val="28"/>
        </w:rPr>
        <w:lastRenderedPageBreak/>
        <w:t>5.</w:t>
      </w:r>
      <w:r w:rsidR="000E3589">
        <w:rPr>
          <w:sz w:val="28"/>
          <w:szCs w:val="28"/>
        </w:rPr>
        <w:t xml:space="preserve"> </w:t>
      </w:r>
      <w:r w:rsidR="00F1068C">
        <w:rPr>
          <w:sz w:val="28"/>
          <w:szCs w:val="28"/>
        </w:rPr>
        <w:t>REFERÊNCIAS</w:t>
      </w:r>
      <w:bookmarkEnd w:id="76"/>
      <w:r w:rsidR="00E74E51">
        <w:rPr>
          <w:sz w:val="28"/>
          <w:szCs w:val="28"/>
        </w:rPr>
        <w:t xml:space="preserve"> BIBLIOGRÁFICAS</w:t>
      </w:r>
    </w:p>
    <w:p w:rsidR="002A7A0C" w:rsidRPr="001C4D6D" w:rsidRDefault="002A7A0C">
      <w:pPr>
        <w:rPr>
          <w:rFonts w:ascii="Arial" w:hAnsi="Arial" w:cs="Arial"/>
        </w:rPr>
      </w:pPr>
    </w:p>
    <w:p w:rsidR="002A7A0C" w:rsidRPr="00EF06CF" w:rsidRDefault="002A7A0C" w:rsidP="00EF06CF">
      <w:pPr>
        <w:spacing w:line="360" w:lineRule="auto"/>
        <w:jc w:val="both"/>
        <w:rPr>
          <w:rFonts w:ascii="Arial" w:hAnsi="Arial" w:cs="Arial"/>
          <w:szCs w:val="22"/>
        </w:rPr>
      </w:pPr>
      <w:proofErr w:type="gramStart"/>
      <w:r w:rsidRPr="00EF06CF">
        <w:rPr>
          <w:rFonts w:ascii="Arial" w:hAnsi="Arial" w:cs="Arial"/>
          <w:szCs w:val="22"/>
        </w:rPr>
        <w:t>BLOG FAZEDORES</w:t>
      </w:r>
      <w:proofErr w:type="gramEnd"/>
      <w:r w:rsidRPr="00EF06CF">
        <w:rPr>
          <w:rFonts w:ascii="Arial" w:hAnsi="Arial" w:cs="Arial"/>
          <w:szCs w:val="22"/>
        </w:rPr>
        <w:t xml:space="preserve">. </w:t>
      </w:r>
      <w:proofErr w:type="spellStart"/>
      <w:r w:rsidRPr="00EF06CF">
        <w:rPr>
          <w:rFonts w:ascii="Arial" w:hAnsi="Arial" w:cs="Arial"/>
          <w:szCs w:val="22"/>
        </w:rPr>
        <w:t>Raspberry</w:t>
      </w:r>
      <w:proofErr w:type="spellEnd"/>
      <w:r w:rsidRPr="00EF06CF">
        <w:rPr>
          <w:rFonts w:ascii="Arial" w:hAnsi="Arial" w:cs="Arial"/>
          <w:szCs w:val="22"/>
        </w:rPr>
        <w:t xml:space="preserve"> </w:t>
      </w:r>
      <w:proofErr w:type="spellStart"/>
      <w:proofErr w:type="gramStart"/>
      <w:r w:rsidRPr="00EF06CF">
        <w:rPr>
          <w:rFonts w:ascii="Arial" w:hAnsi="Arial" w:cs="Arial"/>
          <w:szCs w:val="22"/>
        </w:rPr>
        <w:t>Pi</w:t>
      </w:r>
      <w:proofErr w:type="spellEnd"/>
      <w:proofErr w:type="gramEnd"/>
      <w:r w:rsidRPr="00EF06CF">
        <w:rPr>
          <w:rFonts w:ascii="Arial" w:hAnsi="Arial" w:cs="Arial"/>
          <w:szCs w:val="22"/>
        </w:rPr>
        <w:t xml:space="preserve"> B+: Introdução a Porta GPIO. Disponível em: &lt;http://blog.fazedores.com/raspberry-pi-b-introducao-porta-gpio/&gt;. Acesso em 14 jun. 2016.</w:t>
      </w:r>
    </w:p>
    <w:p w:rsidR="002A7A0C" w:rsidRPr="00EF06CF" w:rsidRDefault="002A7A0C" w:rsidP="00EF06CF">
      <w:pPr>
        <w:spacing w:line="360" w:lineRule="auto"/>
        <w:ind w:firstLine="709"/>
        <w:jc w:val="both"/>
        <w:rPr>
          <w:rFonts w:ascii="Arial" w:hAnsi="Arial" w:cs="Arial"/>
          <w:szCs w:val="22"/>
        </w:rPr>
      </w:pPr>
    </w:p>
    <w:p w:rsidR="002A7A0C" w:rsidRPr="00EF06CF" w:rsidRDefault="002A7A0C" w:rsidP="00EF06CF">
      <w:pPr>
        <w:spacing w:line="360" w:lineRule="auto"/>
        <w:jc w:val="both"/>
        <w:rPr>
          <w:rFonts w:ascii="Arial" w:hAnsi="Arial" w:cs="Arial"/>
          <w:szCs w:val="22"/>
        </w:rPr>
      </w:pPr>
      <w:r w:rsidRPr="00EF06CF">
        <w:rPr>
          <w:rFonts w:ascii="Arial" w:hAnsi="Arial" w:cs="Arial"/>
          <w:szCs w:val="22"/>
        </w:rPr>
        <w:t xml:space="preserve">EMBARCADOS. </w:t>
      </w:r>
      <w:proofErr w:type="spellStart"/>
      <w:r w:rsidRPr="00EF06CF">
        <w:rPr>
          <w:rFonts w:ascii="Arial" w:hAnsi="Arial" w:cs="Arial"/>
          <w:szCs w:val="22"/>
        </w:rPr>
        <w:t>Raspberry</w:t>
      </w:r>
      <w:proofErr w:type="spellEnd"/>
      <w:r w:rsidRPr="00EF06CF">
        <w:rPr>
          <w:rFonts w:ascii="Arial" w:hAnsi="Arial" w:cs="Arial"/>
          <w:szCs w:val="22"/>
        </w:rPr>
        <w:t xml:space="preserve"> </w:t>
      </w:r>
      <w:proofErr w:type="spellStart"/>
      <w:proofErr w:type="gramStart"/>
      <w:r w:rsidRPr="00EF06CF">
        <w:rPr>
          <w:rFonts w:ascii="Arial" w:hAnsi="Arial" w:cs="Arial"/>
          <w:szCs w:val="22"/>
        </w:rPr>
        <w:t>Pi</w:t>
      </w:r>
      <w:proofErr w:type="spellEnd"/>
      <w:proofErr w:type="gramEnd"/>
      <w:r w:rsidRPr="00EF06CF">
        <w:rPr>
          <w:rFonts w:ascii="Arial" w:hAnsi="Arial" w:cs="Arial"/>
          <w:szCs w:val="22"/>
        </w:rPr>
        <w:t xml:space="preserve"> 3 com </w:t>
      </w:r>
      <w:proofErr w:type="spellStart"/>
      <w:r w:rsidRPr="00EF06CF">
        <w:rPr>
          <w:rFonts w:ascii="Arial" w:hAnsi="Arial" w:cs="Arial"/>
          <w:szCs w:val="22"/>
        </w:rPr>
        <w:t>Wi-Fi</w:t>
      </w:r>
      <w:proofErr w:type="spellEnd"/>
      <w:r w:rsidRPr="00EF06CF">
        <w:rPr>
          <w:rFonts w:ascii="Arial" w:hAnsi="Arial" w:cs="Arial"/>
          <w:szCs w:val="22"/>
        </w:rPr>
        <w:t>, Bluetooth e 4 núcleos de 64 bits. Disponível em: &lt;http://www.embarcados.com.br/raspberry-pi-3/&gt;. Acesso em 01 jun. 2016.</w:t>
      </w:r>
    </w:p>
    <w:p w:rsidR="002A7A0C" w:rsidRPr="00EF06CF" w:rsidRDefault="002A7A0C" w:rsidP="00EF06CF">
      <w:pPr>
        <w:spacing w:line="360" w:lineRule="auto"/>
        <w:ind w:firstLine="709"/>
        <w:jc w:val="both"/>
        <w:rPr>
          <w:rFonts w:ascii="Arial" w:hAnsi="Arial" w:cs="Arial"/>
          <w:szCs w:val="22"/>
        </w:rPr>
      </w:pPr>
    </w:p>
    <w:p w:rsidR="002A7A0C" w:rsidRPr="00EF06CF" w:rsidRDefault="002A7A0C" w:rsidP="00EF06CF">
      <w:pPr>
        <w:spacing w:line="360" w:lineRule="auto"/>
        <w:jc w:val="both"/>
        <w:rPr>
          <w:rFonts w:ascii="Arial" w:hAnsi="Arial" w:cs="Arial"/>
          <w:szCs w:val="22"/>
        </w:rPr>
      </w:pPr>
      <w:r w:rsidRPr="001C4D6D">
        <w:rPr>
          <w:rFonts w:ascii="Arial" w:hAnsi="Arial" w:cs="Arial"/>
          <w:szCs w:val="22"/>
          <w:lang w:val="en-US"/>
        </w:rPr>
        <w:t xml:space="preserve">HARDY, Ian. </w:t>
      </w:r>
      <w:proofErr w:type="gramStart"/>
      <w:r w:rsidRPr="001C4D6D">
        <w:rPr>
          <w:rFonts w:ascii="Arial" w:hAnsi="Arial" w:cs="Arial"/>
          <w:szCs w:val="22"/>
          <w:lang w:val="en-US"/>
        </w:rPr>
        <w:t>BBC News Nova York.</w:t>
      </w:r>
      <w:proofErr w:type="gramEnd"/>
      <w:r w:rsidRPr="001C4D6D">
        <w:rPr>
          <w:rFonts w:ascii="Arial" w:hAnsi="Arial" w:cs="Arial"/>
          <w:szCs w:val="22"/>
          <w:lang w:val="en-US"/>
        </w:rPr>
        <w:t xml:space="preserve"> </w:t>
      </w:r>
      <w:r w:rsidRPr="00EF06CF">
        <w:rPr>
          <w:rFonts w:ascii="Arial" w:hAnsi="Arial" w:cs="Arial"/>
          <w:szCs w:val="22"/>
        </w:rPr>
        <w:t xml:space="preserve">Conheça tecnologias criadas para melhorar sua concentração. Disponível em: &lt; http://www.bbc.com/portuguese/noticias/2015/05/150524_technology_focus_work_mv&gt;. Acesso em: </w:t>
      </w:r>
      <w:proofErr w:type="gramStart"/>
      <w:r w:rsidRPr="00EF06CF">
        <w:rPr>
          <w:rFonts w:ascii="Arial" w:hAnsi="Arial" w:cs="Arial"/>
          <w:szCs w:val="22"/>
        </w:rPr>
        <w:t>23 Mar 2016</w:t>
      </w:r>
      <w:proofErr w:type="gramEnd"/>
    </w:p>
    <w:p w:rsidR="002A7A0C" w:rsidRPr="00EF06CF" w:rsidRDefault="002A7A0C" w:rsidP="00EF06CF">
      <w:pPr>
        <w:spacing w:line="360" w:lineRule="auto"/>
        <w:ind w:firstLine="709"/>
        <w:jc w:val="both"/>
        <w:rPr>
          <w:rFonts w:ascii="Arial" w:hAnsi="Arial" w:cs="Arial"/>
          <w:szCs w:val="22"/>
        </w:rPr>
      </w:pPr>
    </w:p>
    <w:p w:rsidR="002A7A0C" w:rsidRPr="00EF06CF" w:rsidRDefault="002A7A0C" w:rsidP="00EF06CF">
      <w:pPr>
        <w:spacing w:line="360" w:lineRule="auto"/>
        <w:jc w:val="both"/>
        <w:rPr>
          <w:rFonts w:ascii="Arial" w:hAnsi="Arial" w:cs="Arial"/>
          <w:szCs w:val="22"/>
        </w:rPr>
      </w:pPr>
      <w:r w:rsidRPr="00EF06CF">
        <w:rPr>
          <w:rFonts w:ascii="Arial" w:hAnsi="Arial" w:cs="Arial"/>
          <w:szCs w:val="22"/>
        </w:rPr>
        <w:t xml:space="preserve">HOLANDA, Aurélio Buarque de. Novo dicionário da língua portuguesa. </w:t>
      </w:r>
      <w:proofErr w:type="gramStart"/>
      <w:r w:rsidRPr="00EF06CF">
        <w:rPr>
          <w:rFonts w:ascii="Arial" w:hAnsi="Arial" w:cs="Arial"/>
          <w:szCs w:val="22"/>
        </w:rPr>
        <w:t>12a.</w:t>
      </w:r>
      <w:proofErr w:type="gramEnd"/>
      <w:r w:rsidRPr="00EF06CF">
        <w:rPr>
          <w:rFonts w:ascii="Arial" w:hAnsi="Arial" w:cs="Arial"/>
          <w:szCs w:val="22"/>
        </w:rPr>
        <w:t xml:space="preserve"> </w:t>
      </w:r>
      <w:proofErr w:type="gramStart"/>
      <w:r w:rsidRPr="00EF06CF">
        <w:rPr>
          <w:rFonts w:ascii="Arial" w:hAnsi="Arial" w:cs="Arial"/>
          <w:szCs w:val="22"/>
        </w:rPr>
        <w:t>impressão</w:t>
      </w:r>
      <w:proofErr w:type="gramEnd"/>
      <w:r w:rsidRPr="00EF06CF">
        <w:rPr>
          <w:rFonts w:ascii="Arial" w:hAnsi="Arial" w:cs="Arial"/>
          <w:szCs w:val="22"/>
        </w:rPr>
        <w:t xml:space="preserve">. Rio de Janeiro: Nova Fronteira, 1975. </w:t>
      </w:r>
      <w:proofErr w:type="gramStart"/>
      <w:r w:rsidRPr="00EF06CF">
        <w:rPr>
          <w:rFonts w:ascii="Arial" w:hAnsi="Arial" w:cs="Arial"/>
          <w:szCs w:val="22"/>
        </w:rPr>
        <w:t>p.</w:t>
      </w:r>
      <w:proofErr w:type="gramEnd"/>
      <w:r w:rsidRPr="00EF06CF">
        <w:rPr>
          <w:rFonts w:ascii="Arial" w:hAnsi="Arial" w:cs="Arial"/>
          <w:szCs w:val="22"/>
        </w:rPr>
        <w:t xml:space="preserve"> 163.</w:t>
      </w:r>
    </w:p>
    <w:p w:rsidR="002A7A0C" w:rsidRPr="00EF06CF" w:rsidRDefault="002A7A0C" w:rsidP="00EF06CF">
      <w:pPr>
        <w:spacing w:line="360" w:lineRule="auto"/>
        <w:ind w:firstLine="709"/>
        <w:jc w:val="both"/>
        <w:rPr>
          <w:rFonts w:ascii="Arial" w:hAnsi="Arial" w:cs="Arial"/>
          <w:szCs w:val="22"/>
        </w:rPr>
      </w:pPr>
    </w:p>
    <w:p w:rsidR="002A7A0C" w:rsidRPr="00EF06CF" w:rsidRDefault="002A7A0C" w:rsidP="00EF06CF">
      <w:pPr>
        <w:spacing w:line="360" w:lineRule="auto"/>
        <w:jc w:val="both"/>
        <w:rPr>
          <w:rFonts w:ascii="Arial" w:hAnsi="Arial" w:cs="Arial"/>
          <w:szCs w:val="22"/>
        </w:rPr>
      </w:pPr>
      <w:r w:rsidRPr="00EF06CF">
        <w:rPr>
          <w:rFonts w:ascii="Arial" w:hAnsi="Arial" w:cs="Arial"/>
          <w:szCs w:val="22"/>
        </w:rPr>
        <w:t xml:space="preserve">ISA. </w:t>
      </w:r>
      <w:proofErr w:type="spellStart"/>
      <w:r w:rsidRPr="00EF06CF">
        <w:rPr>
          <w:rFonts w:ascii="Arial" w:hAnsi="Arial" w:cs="Arial"/>
          <w:szCs w:val="22"/>
        </w:rPr>
        <w:t>What</w:t>
      </w:r>
      <w:proofErr w:type="spellEnd"/>
      <w:r w:rsidRPr="00EF06CF">
        <w:rPr>
          <w:rFonts w:ascii="Arial" w:hAnsi="Arial" w:cs="Arial"/>
          <w:szCs w:val="22"/>
        </w:rPr>
        <w:t xml:space="preserve"> is </w:t>
      </w:r>
      <w:proofErr w:type="spellStart"/>
      <w:r w:rsidRPr="00EF06CF">
        <w:rPr>
          <w:rFonts w:ascii="Arial" w:hAnsi="Arial" w:cs="Arial"/>
          <w:szCs w:val="22"/>
        </w:rPr>
        <w:t>Automation</w:t>
      </w:r>
      <w:proofErr w:type="spellEnd"/>
      <w:r w:rsidRPr="00EF06CF">
        <w:rPr>
          <w:rFonts w:ascii="Arial" w:hAnsi="Arial" w:cs="Arial"/>
          <w:szCs w:val="22"/>
        </w:rPr>
        <w:t>? Disponível em:&lt;</w:t>
      </w:r>
      <w:proofErr w:type="gramStart"/>
      <w:r w:rsidRPr="00EF06CF">
        <w:rPr>
          <w:rFonts w:ascii="Arial" w:hAnsi="Arial" w:cs="Arial"/>
          <w:szCs w:val="22"/>
        </w:rPr>
        <w:t>https</w:t>
      </w:r>
      <w:proofErr w:type="gramEnd"/>
      <w:r w:rsidRPr="00EF06CF">
        <w:rPr>
          <w:rFonts w:ascii="Arial" w:hAnsi="Arial" w:cs="Arial"/>
          <w:szCs w:val="22"/>
        </w:rPr>
        <w:t>://www.isa.org/about-isa/what-is-automation/&gt; Acesso em: 19 out. 2015.</w:t>
      </w:r>
    </w:p>
    <w:p w:rsidR="002A7A0C" w:rsidRPr="00EF06CF" w:rsidRDefault="002A7A0C" w:rsidP="00EF06CF">
      <w:pPr>
        <w:spacing w:line="360" w:lineRule="auto"/>
        <w:ind w:firstLine="709"/>
        <w:jc w:val="both"/>
        <w:rPr>
          <w:rFonts w:ascii="Arial" w:hAnsi="Arial" w:cs="Arial"/>
          <w:szCs w:val="22"/>
        </w:rPr>
      </w:pPr>
    </w:p>
    <w:p w:rsidR="002A7A0C" w:rsidRPr="00EF06CF" w:rsidRDefault="002A7A0C" w:rsidP="00EF06CF">
      <w:pPr>
        <w:spacing w:line="360" w:lineRule="auto"/>
        <w:ind w:firstLine="709"/>
        <w:jc w:val="both"/>
        <w:rPr>
          <w:rFonts w:ascii="Arial" w:hAnsi="Arial" w:cs="Arial"/>
          <w:szCs w:val="22"/>
        </w:rPr>
      </w:pPr>
    </w:p>
    <w:p w:rsidR="002A7A0C" w:rsidRPr="00EF06CF" w:rsidRDefault="002A7A0C" w:rsidP="00EF06CF">
      <w:pPr>
        <w:spacing w:line="360" w:lineRule="auto"/>
        <w:jc w:val="both"/>
        <w:rPr>
          <w:rFonts w:ascii="Arial" w:hAnsi="Arial" w:cs="Arial"/>
          <w:szCs w:val="22"/>
        </w:rPr>
      </w:pPr>
      <w:r w:rsidRPr="00EF06CF">
        <w:rPr>
          <w:rFonts w:ascii="Arial" w:hAnsi="Arial" w:cs="Arial"/>
          <w:szCs w:val="22"/>
        </w:rPr>
        <w:t>O Setor Elétrico. História da Automação. Disponível em:&lt;http://www.osetoreletrico.com.br/web/a-revista/343-xxxx.html&gt; Acesso em: 19 out. 2015.</w:t>
      </w:r>
    </w:p>
    <w:p w:rsidR="002A7A0C" w:rsidRPr="00EF06CF" w:rsidRDefault="002A7A0C" w:rsidP="00EF06CF">
      <w:pPr>
        <w:spacing w:line="360" w:lineRule="auto"/>
        <w:ind w:firstLine="709"/>
        <w:jc w:val="both"/>
        <w:rPr>
          <w:rFonts w:ascii="Arial" w:hAnsi="Arial" w:cs="Arial"/>
          <w:szCs w:val="22"/>
        </w:rPr>
      </w:pPr>
    </w:p>
    <w:p w:rsidR="002A7A0C" w:rsidRPr="00EF06CF" w:rsidRDefault="002A7A0C" w:rsidP="00EF06CF">
      <w:pPr>
        <w:spacing w:line="360" w:lineRule="auto"/>
        <w:jc w:val="both"/>
        <w:rPr>
          <w:rFonts w:ascii="Arial" w:hAnsi="Arial" w:cs="Arial"/>
          <w:szCs w:val="22"/>
        </w:rPr>
      </w:pPr>
      <w:r w:rsidRPr="00EF06CF">
        <w:rPr>
          <w:rFonts w:ascii="Arial" w:hAnsi="Arial" w:cs="Arial"/>
          <w:szCs w:val="22"/>
        </w:rPr>
        <w:t xml:space="preserve">TECMUNDO. </w:t>
      </w:r>
      <w:proofErr w:type="spellStart"/>
      <w:r w:rsidRPr="00EF06CF">
        <w:rPr>
          <w:rFonts w:ascii="Arial" w:hAnsi="Arial" w:cs="Arial"/>
          <w:szCs w:val="22"/>
        </w:rPr>
        <w:t>Raspberry</w:t>
      </w:r>
      <w:proofErr w:type="spellEnd"/>
      <w:r w:rsidRPr="00EF06CF">
        <w:rPr>
          <w:rFonts w:ascii="Arial" w:hAnsi="Arial" w:cs="Arial"/>
          <w:szCs w:val="22"/>
        </w:rPr>
        <w:t xml:space="preserve"> </w:t>
      </w:r>
      <w:proofErr w:type="spellStart"/>
      <w:proofErr w:type="gramStart"/>
      <w:r w:rsidRPr="00EF06CF">
        <w:rPr>
          <w:rFonts w:ascii="Arial" w:hAnsi="Arial" w:cs="Arial"/>
          <w:szCs w:val="22"/>
        </w:rPr>
        <w:t>Pi</w:t>
      </w:r>
      <w:proofErr w:type="spellEnd"/>
      <w:proofErr w:type="gramEnd"/>
      <w:r w:rsidRPr="00EF06CF">
        <w:rPr>
          <w:rFonts w:ascii="Arial" w:hAnsi="Arial" w:cs="Arial"/>
          <w:szCs w:val="22"/>
        </w:rPr>
        <w:t>: como um computador de 50 reais pode revolucionar a informática. Disponível em: &lt;http://www.tecmundo.com.br/hardware/23175-raspberry-pi-como-um-computador-de-50-reais-pode-revolucionar-a-informatica.htm&gt;. Acesso em: 23 set. 2015.</w:t>
      </w:r>
    </w:p>
    <w:p w:rsidR="002A7A0C" w:rsidRPr="00EF06CF" w:rsidRDefault="002A7A0C" w:rsidP="00EF06CF">
      <w:pPr>
        <w:spacing w:line="360" w:lineRule="auto"/>
        <w:ind w:firstLine="709"/>
        <w:jc w:val="both"/>
        <w:rPr>
          <w:rFonts w:ascii="Arial" w:hAnsi="Arial" w:cs="Arial"/>
          <w:szCs w:val="22"/>
        </w:rPr>
      </w:pPr>
    </w:p>
    <w:p w:rsidR="002A7A0C" w:rsidRPr="00EF06CF" w:rsidRDefault="002A7A0C" w:rsidP="00EF06CF">
      <w:pPr>
        <w:spacing w:line="360" w:lineRule="auto"/>
        <w:jc w:val="both"/>
        <w:rPr>
          <w:rFonts w:ascii="Arial" w:hAnsi="Arial" w:cs="Arial"/>
          <w:szCs w:val="22"/>
        </w:rPr>
      </w:pPr>
      <w:r w:rsidRPr="00EF06CF">
        <w:rPr>
          <w:rFonts w:ascii="Arial" w:hAnsi="Arial" w:cs="Arial"/>
          <w:szCs w:val="22"/>
        </w:rPr>
        <w:t xml:space="preserve">TECHTUDO. Como funciona o </w:t>
      </w:r>
      <w:proofErr w:type="spellStart"/>
      <w:r w:rsidRPr="00EF06CF">
        <w:rPr>
          <w:rFonts w:ascii="Arial" w:hAnsi="Arial" w:cs="Arial"/>
          <w:szCs w:val="22"/>
        </w:rPr>
        <w:t>Raspberry</w:t>
      </w:r>
      <w:proofErr w:type="spellEnd"/>
      <w:r w:rsidRPr="00EF06CF">
        <w:rPr>
          <w:rFonts w:ascii="Arial" w:hAnsi="Arial" w:cs="Arial"/>
          <w:szCs w:val="22"/>
        </w:rPr>
        <w:t xml:space="preserve"> </w:t>
      </w:r>
      <w:proofErr w:type="spellStart"/>
      <w:proofErr w:type="gramStart"/>
      <w:r w:rsidRPr="00EF06CF">
        <w:rPr>
          <w:rFonts w:ascii="Arial" w:hAnsi="Arial" w:cs="Arial"/>
          <w:szCs w:val="22"/>
        </w:rPr>
        <w:t>Pi</w:t>
      </w:r>
      <w:proofErr w:type="spellEnd"/>
      <w:proofErr w:type="gramEnd"/>
      <w:r w:rsidRPr="00EF06CF">
        <w:rPr>
          <w:rFonts w:ascii="Arial" w:hAnsi="Arial" w:cs="Arial"/>
          <w:szCs w:val="22"/>
        </w:rPr>
        <w:t>? Entenda a t</w:t>
      </w:r>
      <w:r w:rsidR="00E74E51">
        <w:rPr>
          <w:rFonts w:ascii="Arial" w:hAnsi="Arial" w:cs="Arial"/>
          <w:szCs w:val="22"/>
        </w:rPr>
        <w:t xml:space="preserve">ecnologia e sua aplicabilidade. </w:t>
      </w:r>
      <w:r w:rsidRPr="00EF06CF">
        <w:rPr>
          <w:rFonts w:ascii="Arial" w:hAnsi="Arial" w:cs="Arial"/>
          <w:szCs w:val="22"/>
        </w:rPr>
        <w:t xml:space="preserve">Disponível em: </w:t>
      </w:r>
      <w:r w:rsidRPr="00EF06CF">
        <w:rPr>
          <w:rFonts w:ascii="Arial" w:hAnsi="Arial" w:cs="Arial"/>
          <w:szCs w:val="22"/>
        </w:rPr>
        <w:lastRenderedPageBreak/>
        <w:t>&lt;http://www.techtudo.com.br/noticias/noticia/2014/11/como-funciona-o-raspberry-pi-entenda-tecnologia-e-sua-aplicabilidade.html&gt;. Acesso em 23 set. 2015.</w:t>
      </w:r>
    </w:p>
    <w:p w:rsidR="002A7A0C" w:rsidRPr="00EF06CF" w:rsidRDefault="002A7A0C" w:rsidP="00EF06CF">
      <w:pPr>
        <w:spacing w:line="360" w:lineRule="auto"/>
        <w:ind w:firstLine="709"/>
        <w:jc w:val="both"/>
        <w:rPr>
          <w:rFonts w:ascii="Arial" w:hAnsi="Arial" w:cs="Arial"/>
          <w:szCs w:val="22"/>
        </w:rPr>
      </w:pPr>
    </w:p>
    <w:p w:rsidR="002A7A0C" w:rsidRPr="00EF06CF" w:rsidRDefault="002A7A0C" w:rsidP="00EF06CF">
      <w:pPr>
        <w:spacing w:line="360" w:lineRule="auto"/>
        <w:jc w:val="both"/>
        <w:rPr>
          <w:rFonts w:ascii="Arial" w:hAnsi="Arial" w:cs="Arial"/>
          <w:szCs w:val="22"/>
        </w:rPr>
      </w:pPr>
      <w:r w:rsidRPr="00EF06CF">
        <w:rPr>
          <w:rFonts w:ascii="Arial" w:hAnsi="Arial" w:cs="Arial"/>
          <w:szCs w:val="22"/>
        </w:rPr>
        <w:t xml:space="preserve">RASPBERRY PI. </w:t>
      </w:r>
      <w:proofErr w:type="spellStart"/>
      <w:r w:rsidRPr="00EF06CF">
        <w:rPr>
          <w:rFonts w:ascii="Arial" w:hAnsi="Arial" w:cs="Arial"/>
          <w:szCs w:val="22"/>
        </w:rPr>
        <w:t>Raspberry</w:t>
      </w:r>
      <w:proofErr w:type="spellEnd"/>
      <w:r w:rsidRPr="00EF06CF">
        <w:rPr>
          <w:rFonts w:ascii="Arial" w:hAnsi="Arial" w:cs="Arial"/>
          <w:szCs w:val="22"/>
        </w:rPr>
        <w:t xml:space="preserve"> PI </w:t>
      </w:r>
      <w:proofErr w:type="gramStart"/>
      <w:r w:rsidRPr="00EF06CF">
        <w:rPr>
          <w:rFonts w:ascii="Arial" w:hAnsi="Arial" w:cs="Arial"/>
          <w:szCs w:val="22"/>
        </w:rPr>
        <w:t>3</w:t>
      </w:r>
      <w:proofErr w:type="gramEnd"/>
      <w:r w:rsidRPr="00EF06CF">
        <w:rPr>
          <w:rFonts w:ascii="Arial" w:hAnsi="Arial" w:cs="Arial"/>
          <w:szCs w:val="22"/>
        </w:rPr>
        <w:t xml:space="preserve"> </w:t>
      </w:r>
      <w:proofErr w:type="spellStart"/>
      <w:r w:rsidRPr="00EF06CF">
        <w:rPr>
          <w:rFonts w:ascii="Arial" w:hAnsi="Arial" w:cs="Arial"/>
          <w:szCs w:val="22"/>
        </w:rPr>
        <w:t>Model</w:t>
      </w:r>
      <w:proofErr w:type="spellEnd"/>
      <w:r w:rsidRPr="00EF06CF">
        <w:rPr>
          <w:rFonts w:ascii="Arial" w:hAnsi="Arial" w:cs="Arial"/>
          <w:szCs w:val="22"/>
        </w:rPr>
        <w:t xml:space="preserve"> B. Disponível em: &lt;https://www.raspberrypi.org/products/raspberry-pi-3-model-b/&gt;. Acesso em 01 jun. 2016.</w:t>
      </w:r>
    </w:p>
    <w:p w:rsidR="002A7A0C" w:rsidRPr="00EF06CF" w:rsidRDefault="002A7A0C" w:rsidP="00EF06CF">
      <w:pPr>
        <w:spacing w:line="360" w:lineRule="auto"/>
        <w:ind w:firstLine="709"/>
        <w:jc w:val="both"/>
        <w:rPr>
          <w:rFonts w:ascii="Arial" w:hAnsi="Arial" w:cs="Arial"/>
          <w:szCs w:val="22"/>
        </w:rPr>
      </w:pPr>
    </w:p>
    <w:p w:rsidR="002A7A0C" w:rsidRPr="00EF06CF" w:rsidRDefault="002A7A0C" w:rsidP="00EF06CF">
      <w:pPr>
        <w:spacing w:line="360" w:lineRule="auto"/>
        <w:jc w:val="both"/>
        <w:rPr>
          <w:rFonts w:ascii="Arial" w:hAnsi="Arial" w:cs="Arial"/>
          <w:szCs w:val="22"/>
        </w:rPr>
      </w:pPr>
      <w:r w:rsidRPr="00EF06CF">
        <w:rPr>
          <w:rFonts w:ascii="Arial" w:hAnsi="Arial" w:cs="Arial"/>
          <w:szCs w:val="22"/>
        </w:rPr>
        <w:t>ROBOOTT. INSTALANDO SISTEMAS OPERACIONAIS NO RASPBERRY PI. Disponível em: &lt;</w:t>
      </w:r>
      <w:proofErr w:type="gramStart"/>
      <w:r w:rsidRPr="00EF06CF">
        <w:rPr>
          <w:rFonts w:ascii="Arial" w:hAnsi="Arial" w:cs="Arial"/>
          <w:szCs w:val="22"/>
        </w:rPr>
        <w:t>https</w:t>
      </w:r>
      <w:proofErr w:type="gramEnd"/>
      <w:r w:rsidRPr="00EF06CF">
        <w:rPr>
          <w:rFonts w:ascii="Arial" w:hAnsi="Arial" w:cs="Arial"/>
          <w:szCs w:val="22"/>
        </w:rPr>
        <w:t>://roboott.wordpress.com/2014/12/11/instalando-sistemas-operacionais-no-raspberry-pi/&gt;. Acesso em 14 jun. 2016.</w:t>
      </w:r>
    </w:p>
    <w:p w:rsidR="002A7A0C" w:rsidRPr="00EF06CF" w:rsidRDefault="002A7A0C" w:rsidP="00EF06CF">
      <w:pPr>
        <w:spacing w:line="360" w:lineRule="auto"/>
        <w:ind w:firstLine="709"/>
        <w:jc w:val="both"/>
        <w:rPr>
          <w:rFonts w:ascii="Arial" w:hAnsi="Arial" w:cs="Arial"/>
          <w:szCs w:val="22"/>
        </w:rPr>
      </w:pPr>
    </w:p>
    <w:p w:rsidR="002A7A0C" w:rsidRPr="00EF06CF" w:rsidRDefault="002A7A0C" w:rsidP="00EF06CF">
      <w:pPr>
        <w:spacing w:line="360" w:lineRule="auto"/>
        <w:jc w:val="both"/>
        <w:rPr>
          <w:rFonts w:ascii="Arial" w:hAnsi="Arial" w:cs="Arial"/>
          <w:szCs w:val="22"/>
        </w:rPr>
      </w:pPr>
      <w:r w:rsidRPr="00EF06CF">
        <w:rPr>
          <w:rFonts w:ascii="Arial" w:hAnsi="Arial" w:cs="Arial"/>
          <w:szCs w:val="22"/>
        </w:rPr>
        <w:t xml:space="preserve">WIKIPÉDIA. </w:t>
      </w:r>
      <w:proofErr w:type="spellStart"/>
      <w:r w:rsidRPr="00EF06CF">
        <w:rPr>
          <w:rFonts w:ascii="Arial" w:hAnsi="Arial" w:cs="Arial"/>
          <w:szCs w:val="22"/>
        </w:rPr>
        <w:t>Raspberry</w:t>
      </w:r>
      <w:proofErr w:type="spellEnd"/>
      <w:r w:rsidRPr="00EF06CF">
        <w:rPr>
          <w:rFonts w:ascii="Arial" w:hAnsi="Arial" w:cs="Arial"/>
          <w:szCs w:val="22"/>
        </w:rPr>
        <w:t xml:space="preserve"> </w:t>
      </w:r>
      <w:proofErr w:type="spellStart"/>
      <w:proofErr w:type="gramStart"/>
      <w:r w:rsidRPr="00EF06CF">
        <w:rPr>
          <w:rFonts w:ascii="Arial" w:hAnsi="Arial" w:cs="Arial"/>
          <w:szCs w:val="22"/>
        </w:rPr>
        <w:t>Pi</w:t>
      </w:r>
      <w:proofErr w:type="spellEnd"/>
      <w:proofErr w:type="gramEnd"/>
      <w:r w:rsidRPr="00EF06CF">
        <w:rPr>
          <w:rFonts w:ascii="Arial" w:hAnsi="Arial" w:cs="Arial"/>
          <w:szCs w:val="22"/>
        </w:rPr>
        <w:t>. Disponível em: &lt;</w:t>
      </w:r>
      <w:proofErr w:type="gramStart"/>
      <w:r w:rsidRPr="00EF06CF">
        <w:rPr>
          <w:rFonts w:ascii="Arial" w:hAnsi="Arial" w:cs="Arial"/>
          <w:szCs w:val="22"/>
        </w:rPr>
        <w:t>https</w:t>
      </w:r>
      <w:proofErr w:type="gramEnd"/>
      <w:r w:rsidRPr="00EF06CF">
        <w:rPr>
          <w:rFonts w:ascii="Arial" w:hAnsi="Arial" w:cs="Arial"/>
          <w:szCs w:val="22"/>
        </w:rPr>
        <w:t>://pt.wikipedia.org/wiki/Raspberry_Pi&gt;. Acesso em 01 jun. 2016.</w:t>
      </w:r>
    </w:p>
    <w:p w:rsidR="002A7A0C" w:rsidRPr="00EF06CF" w:rsidRDefault="002A7A0C" w:rsidP="00EF06CF">
      <w:pPr>
        <w:spacing w:line="360" w:lineRule="auto"/>
        <w:ind w:firstLine="709"/>
        <w:jc w:val="both"/>
        <w:rPr>
          <w:rFonts w:ascii="Arial" w:hAnsi="Arial" w:cs="Arial"/>
          <w:szCs w:val="22"/>
        </w:rPr>
      </w:pPr>
    </w:p>
    <w:p w:rsidR="002A7A0C" w:rsidRPr="00EF06CF" w:rsidRDefault="002A7A0C" w:rsidP="00EF06CF">
      <w:pPr>
        <w:spacing w:line="360" w:lineRule="auto"/>
        <w:jc w:val="both"/>
        <w:rPr>
          <w:rFonts w:ascii="Arial" w:hAnsi="Arial" w:cs="Arial"/>
          <w:szCs w:val="22"/>
        </w:rPr>
      </w:pPr>
      <w:r w:rsidRPr="00EF06CF">
        <w:rPr>
          <w:rFonts w:ascii="Arial" w:hAnsi="Arial" w:cs="Arial"/>
          <w:szCs w:val="22"/>
        </w:rPr>
        <w:t xml:space="preserve">WIKIPÉDIA. Desenvolvido pela </w:t>
      </w:r>
      <w:proofErr w:type="spellStart"/>
      <w:r w:rsidRPr="00EF06CF">
        <w:rPr>
          <w:rFonts w:ascii="Arial" w:hAnsi="Arial" w:cs="Arial"/>
          <w:szCs w:val="22"/>
        </w:rPr>
        <w:t>Wikimedia</w:t>
      </w:r>
      <w:proofErr w:type="spellEnd"/>
      <w:r w:rsidRPr="00EF06CF">
        <w:rPr>
          <w:rFonts w:ascii="Arial" w:hAnsi="Arial" w:cs="Arial"/>
          <w:szCs w:val="22"/>
        </w:rPr>
        <w:t xml:space="preserve"> </w:t>
      </w:r>
      <w:proofErr w:type="spellStart"/>
      <w:r w:rsidRPr="00EF06CF">
        <w:rPr>
          <w:rFonts w:ascii="Arial" w:hAnsi="Arial" w:cs="Arial"/>
          <w:szCs w:val="22"/>
        </w:rPr>
        <w:t>Foundation</w:t>
      </w:r>
      <w:proofErr w:type="spellEnd"/>
      <w:r w:rsidRPr="00EF06CF">
        <w:rPr>
          <w:rFonts w:ascii="Arial" w:hAnsi="Arial" w:cs="Arial"/>
          <w:szCs w:val="22"/>
        </w:rPr>
        <w:t>. Automação. Disponível em: &lt;</w:t>
      </w:r>
      <w:proofErr w:type="gramStart"/>
      <w:r w:rsidRPr="00EF06CF">
        <w:rPr>
          <w:rFonts w:ascii="Arial" w:hAnsi="Arial" w:cs="Arial"/>
          <w:szCs w:val="22"/>
        </w:rPr>
        <w:t>https</w:t>
      </w:r>
      <w:proofErr w:type="gramEnd"/>
      <w:r w:rsidRPr="00EF06CF">
        <w:rPr>
          <w:rFonts w:ascii="Arial" w:hAnsi="Arial" w:cs="Arial"/>
          <w:szCs w:val="22"/>
        </w:rPr>
        <w:t xml:space="preserve">://pt.wikipedia.org/wiki/Automa%C3%A7%C3%A3o&gt;. Acesso em: </w:t>
      </w:r>
      <w:proofErr w:type="gramStart"/>
      <w:r w:rsidRPr="00EF06CF">
        <w:rPr>
          <w:rFonts w:ascii="Arial" w:hAnsi="Arial" w:cs="Arial"/>
          <w:szCs w:val="22"/>
        </w:rPr>
        <w:t>23 Mar 2016</w:t>
      </w:r>
      <w:proofErr w:type="gramEnd"/>
    </w:p>
    <w:p w:rsidR="002A7A0C" w:rsidRPr="00EF06CF" w:rsidRDefault="002A7A0C" w:rsidP="00EF06CF">
      <w:pPr>
        <w:spacing w:line="360" w:lineRule="auto"/>
        <w:ind w:firstLine="709"/>
        <w:jc w:val="both"/>
        <w:rPr>
          <w:rFonts w:ascii="Arial" w:hAnsi="Arial" w:cs="Arial"/>
          <w:szCs w:val="22"/>
        </w:rPr>
      </w:pPr>
    </w:p>
    <w:p w:rsidR="00F1068C" w:rsidRPr="00EF06CF" w:rsidRDefault="002A7A0C" w:rsidP="00EF06CF">
      <w:pPr>
        <w:spacing w:line="360" w:lineRule="auto"/>
        <w:jc w:val="both"/>
        <w:rPr>
          <w:rFonts w:ascii="Arial" w:hAnsi="Arial" w:cs="Arial"/>
          <w:szCs w:val="22"/>
        </w:rPr>
      </w:pPr>
      <w:r w:rsidRPr="00EF06CF">
        <w:rPr>
          <w:rFonts w:ascii="Arial" w:hAnsi="Arial" w:cs="Arial"/>
          <w:szCs w:val="22"/>
        </w:rPr>
        <w:t xml:space="preserve">WIKIPÉDIA. </w:t>
      </w:r>
      <w:proofErr w:type="spellStart"/>
      <w:r w:rsidRPr="00EF06CF">
        <w:rPr>
          <w:rFonts w:ascii="Arial" w:hAnsi="Arial" w:cs="Arial"/>
          <w:szCs w:val="22"/>
        </w:rPr>
        <w:t>Python</w:t>
      </w:r>
      <w:proofErr w:type="spellEnd"/>
      <w:r w:rsidRPr="00EF06CF">
        <w:rPr>
          <w:rFonts w:ascii="Arial" w:hAnsi="Arial" w:cs="Arial"/>
          <w:szCs w:val="22"/>
        </w:rPr>
        <w:t>. Disponível em: &lt;</w:t>
      </w:r>
      <w:proofErr w:type="gramStart"/>
      <w:r w:rsidRPr="00EF06CF">
        <w:rPr>
          <w:rFonts w:ascii="Arial" w:hAnsi="Arial" w:cs="Arial"/>
          <w:szCs w:val="22"/>
        </w:rPr>
        <w:t>https</w:t>
      </w:r>
      <w:proofErr w:type="gramEnd"/>
      <w:r w:rsidRPr="00EF06CF">
        <w:rPr>
          <w:rFonts w:ascii="Arial" w:hAnsi="Arial" w:cs="Arial"/>
          <w:szCs w:val="22"/>
        </w:rPr>
        <w:t>://pt.wikipedia.org/wiki/Python&gt;. Acesso em 14 jun. 2016.</w:t>
      </w:r>
    </w:p>
    <w:p w:rsidR="00EF06CF" w:rsidRDefault="00EF06CF" w:rsidP="002A7A0C">
      <w:pPr>
        <w:rPr>
          <w:rFonts w:ascii="Arial" w:hAnsi="Arial" w:cs="Arial"/>
        </w:rPr>
      </w:pPr>
    </w:p>
    <w:p w:rsidR="00EF06CF" w:rsidRDefault="00EF06CF" w:rsidP="002A7A0C">
      <w:pPr>
        <w:rPr>
          <w:rFonts w:ascii="Arial" w:hAnsi="Arial" w:cs="Arial"/>
        </w:rPr>
      </w:pPr>
    </w:p>
    <w:p w:rsidR="00EF06CF" w:rsidRDefault="00EF06CF" w:rsidP="002A7A0C">
      <w:pPr>
        <w:rPr>
          <w:rFonts w:ascii="Arial" w:hAnsi="Arial" w:cs="Arial"/>
        </w:rPr>
      </w:pPr>
    </w:p>
    <w:p w:rsidR="00EF06CF" w:rsidRDefault="00EF06CF" w:rsidP="002A7A0C">
      <w:pPr>
        <w:rPr>
          <w:rFonts w:ascii="Arial" w:hAnsi="Arial" w:cs="Arial"/>
        </w:rPr>
      </w:pPr>
    </w:p>
    <w:p w:rsidR="00F1068C" w:rsidRDefault="00F1068C">
      <w:pPr>
        <w:rPr>
          <w:rFonts w:ascii="Arial" w:hAnsi="Arial" w:cs="Arial"/>
        </w:rPr>
      </w:pPr>
    </w:p>
    <w:p w:rsidR="00F1068C" w:rsidRDefault="00F1068C">
      <w:pPr>
        <w:rPr>
          <w:rFonts w:ascii="Arial" w:hAnsi="Arial" w:cs="Arial"/>
        </w:rPr>
      </w:pPr>
    </w:p>
    <w:p w:rsidR="00F1068C" w:rsidRDefault="00F1068C">
      <w:pPr>
        <w:rPr>
          <w:rFonts w:ascii="Arial" w:hAnsi="Arial" w:cs="Arial"/>
        </w:rPr>
      </w:pPr>
    </w:p>
    <w:p w:rsidR="00F1068C" w:rsidRDefault="00F1068C">
      <w:pPr>
        <w:rPr>
          <w:rFonts w:ascii="Arial" w:hAnsi="Arial" w:cs="Arial"/>
        </w:rPr>
      </w:pPr>
    </w:p>
    <w:p w:rsidR="00F1068C" w:rsidRDefault="00F1068C">
      <w:pPr>
        <w:rPr>
          <w:rFonts w:ascii="Arial" w:hAnsi="Arial" w:cs="Arial"/>
        </w:rPr>
      </w:pPr>
    </w:p>
    <w:p w:rsidR="00F1068C" w:rsidRDefault="00F1068C">
      <w:pPr>
        <w:rPr>
          <w:rFonts w:ascii="Arial" w:hAnsi="Arial" w:cs="Arial"/>
        </w:rPr>
      </w:pPr>
    </w:p>
    <w:p w:rsidR="00F1068C" w:rsidRDefault="00F1068C"/>
    <w:sectPr w:rsidR="00F1068C" w:rsidSect="00594011">
      <w:headerReference w:type="even" r:id="rId20"/>
      <w:headerReference w:type="default" r:id="rId21"/>
      <w:headerReference w:type="first" r:id="rId22"/>
      <w:pgSz w:w="11906" w:h="16838"/>
      <w:pgMar w:top="1701" w:right="1134" w:bottom="1134" w:left="1701" w:header="709"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Rui Silvestrin" w:date="2017-10-24T16:30:00Z" w:initials="RS">
    <w:p w:rsidR="008C3752" w:rsidRDefault="008C3752" w:rsidP="00955A27">
      <w:pPr>
        <w:pStyle w:val="Textodecomentrio"/>
      </w:pPr>
      <w:r>
        <w:rPr>
          <w:rStyle w:val="Refdecomentrio"/>
        </w:rPr>
        <w:annotationRef/>
      </w:r>
      <w:r>
        <w:t xml:space="preserve">Todo o texto nesta página é escrito em letra normal e </w:t>
      </w:r>
      <w:proofErr w:type="spellStart"/>
      <w:r>
        <w:t>arial</w:t>
      </w:r>
      <w:proofErr w:type="spellEnd"/>
      <w:r>
        <w:t xml:space="preserve"> 12</w:t>
      </w:r>
    </w:p>
  </w:comment>
  <w:comment w:id="4" w:author="Rui Silvestrin" w:date="2017-10-24T16:30:00Z" w:initials="RS">
    <w:p w:rsidR="008C3752" w:rsidRDefault="008C3752" w:rsidP="00955A27">
      <w:pPr>
        <w:pStyle w:val="Textodecomentrio"/>
      </w:pPr>
      <w:r>
        <w:rPr>
          <w:rStyle w:val="Refdecomentrio"/>
        </w:rPr>
        <w:annotationRef/>
      </w:r>
      <w:r w:rsidRPr="0073023E">
        <w:rPr>
          <w:highlight w:val="yellow"/>
        </w:rPr>
        <w:t>O ORIENTADO ASSINA AQUI</w:t>
      </w:r>
    </w:p>
  </w:comment>
  <w:comment w:id="3" w:author="Rui Silvestrin" w:date="2017-10-24T16:30:00Z" w:initials="RS">
    <w:p w:rsidR="008C3752" w:rsidRDefault="008C3752" w:rsidP="00955A27">
      <w:pPr>
        <w:pStyle w:val="Textodecomentrio"/>
      </w:pPr>
      <w:r>
        <w:rPr>
          <w:rStyle w:val="Refdecomentrio"/>
        </w:rPr>
        <w:annotationRef/>
      </w:r>
      <w:proofErr w:type="gramStart"/>
      <w:r>
        <w:t>normal</w:t>
      </w:r>
      <w:proofErr w:type="gramEnd"/>
      <w:r>
        <w:t xml:space="preserve"> e </w:t>
      </w:r>
      <w:proofErr w:type="spellStart"/>
      <w:r>
        <w:t>arial</w:t>
      </w:r>
      <w:proofErr w:type="spellEnd"/>
      <w:r>
        <w:t xml:space="preserve"> 12</w:t>
      </w:r>
      <w:r w:rsidRPr="001C578C">
        <w:t xml:space="preserve"> </w:t>
      </w:r>
    </w:p>
  </w:comment>
  <w:comment w:id="6" w:author="Rui Silvestrin" w:date="2017-10-24T16:30:00Z" w:initials="RS">
    <w:p w:rsidR="008C3752" w:rsidRDefault="008C3752" w:rsidP="00955A27">
      <w:pPr>
        <w:pStyle w:val="Textodecomentrio"/>
      </w:pPr>
      <w:r>
        <w:rPr>
          <w:rStyle w:val="Refdecomentrio"/>
        </w:rPr>
        <w:annotationRef/>
      </w:r>
      <w:r>
        <w:t xml:space="preserve">Negrito, MAIUSCULO e </w:t>
      </w:r>
      <w:proofErr w:type="spellStart"/>
      <w:r>
        <w:t>arial</w:t>
      </w:r>
      <w:proofErr w:type="spellEnd"/>
      <w:r>
        <w:t xml:space="preserve"> </w:t>
      </w:r>
      <w:proofErr w:type="gramStart"/>
      <w:r>
        <w:t>14</w:t>
      </w:r>
      <w:proofErr w:type="gramEnd"/>
    </w:p>
    <w:p w:rsidR="008C3752" w:rsidRDefault="008C3752" w:rsidP="00955A27">
      <w:pPr>
        <w:pStyle w:val="Textodecomentrio"/>
      </w:pPr>
    </w:p>
  </w:comment>
  <w:comment w:id="8" w:author="Rui Silvestrin" w:date="2017-10-24T16:30:00Z" w:initials="RS">
    <w:p w:rsidR="008C3752" w:rsidRDefault="008C3752" w:rsidP="00955A27">
      <w:pPr>
        <w:pStyle w:val="Textodecomentrio"/>
      </w:pPr>
      <w:r>
        <w:rPr>
          <w:rStyle w:val="Refdecomentrio"/>
        </w:rPr>
        <w:annotationRef/>
      </w:r>
      <w:r>
        <w:t xml:space="preserve">Negrito, MAIUSCULO e </w:t>
      </w:r>
      <w:proofErr w:type="spellStart"/>
      <w:r>
        <w:t>arial</w:t>
      </w:r>
      <w:proofErr w:type="spellEnd"/>
      <w:r>
        <w:t xml:space="preserve"> </w:t>
      </w:r>
      <w:proofErr w:type="gramStart"/>
      <w:r>
        <w:t>14</w:t>
      </w:r>
      <w:proofErr w:type="gramEnd"/>
    </w:p>
    <w:p w:rsidR="008C3752" w:rsidRDefault="008C3752" w:rsidP="00955A27">
      <w:pPr>
        <w:pStyle w:val="Textodecomentrio"/>
      </w:pPr>
    </w:p>
  </w:comment>
  <w:comment w:id="10" w:author="Rui Silvestrin" w:date="2017-10-24T16:30:00Z" w:initials="RS">
    <w:p w:rsidR="008C3752" w:rsidRDefault="008C3752" w:rsidP="00955A27">
      <w:pPr>
        <w:pStyle w:val="Textodecomentrio"/>
      </w:pPr>
      <w:r>
        <w:rPr>
          <w:rStyle w:val="Refdecomentrio"/>
        </w:rPr>
        <w:annotationRef/>
      </w:r>
      <w:r>
        <w:t xml:space="preserve">Negrito, MAIUSCULO e </w:t>
      </w:r>
      <w:proofErr w:type="spellStart"/>
      <w:r>
        <w:t>arial</w:t>
      </w:r>
      <w:proofErr w:type="spellEnd"/>
      <w:r>
        <w:t xml:space="preserve"> </w:t>
      </w:r>
      <w:proofErr w:type="gramStart"/>
      <w:r>
        <w:t>14</w:t>
      </w:r>
      <w:proofErr w:type="gramEnd"/>
    </w:p>
    <w:p w:rsidR="008C3752" w:rsidRDefault="008C3752" w:rsidP="00955A27">
      <w:pPr>
        <w:pStyle w:val="Textodecomentrio"/>
      </w:pPr>
    </w:p>
  </w:comment>
  <w:comment w:id="11" w:author="Rui Silvestrin" w:date="2017-10-24T16:30:00Z" w:initials="RS">
    <w:p w:rsidR="008C3752" w:rsidRDefault="008C3752" w:rsidP="00955A27">
      <w:pPr>
        <w:pStyle w:val="Textodecomentrio"/>
      </w:pPr>
      <w:r>
        <w:rPr>
          <w:rStyle w:val="Refdecomentrio"/>
        </w:rPr>
        <w:annotationRef/>
      </w:r>
      <w:r>
        <w:t xml:space="preserve">Normal, </w:t>
      </w:r>
      <w:proofErr w:type="spellStart"/>
      <w:r>
        <w:t>arial</w:t>
      </w:r>
      <w:proofErr w:type="spellEnd"/>
      <w:r>
        <w:t xml:space="preserve"> 12 espaçamento </w:t>
      </w:r>
      <w:proofErr w:type="gramStart"/>
      <w:r>
        <w:t>1,5</w:t>
      </w:r>
      <w:proofErr w:type="gramEnd"/>
    </w:p>
    <w:p w:rsidR="008C3752" w:rsidRDefault="008C3752" w:rsidP="00955A27">
      <w:pPr>
        <w:pStyle w:val="Textodecomentrio"/>
      </w:pPr>
    </w:p>
  </w:comment>
  <w:comment w:id="13" w:author="Rui Silvestrin" w:date="2017-10-24T16:30:00Z" w:initials="RS">
    <w:p w:rsidR="008C3752" w:rsidRDefault="008C3752" w:rsidP="00955A27">
      <w:pPr>
        <w:pStyle w:val="Textodecomentrio"/>
      </w:pPr>
      <w:r>
        <w:rPr>
          <w:rStyle w:val="Refdecomentrio"/>
        </w:rPr>
        <w:annotationRef/>
      </w:r>
      <w:r>
        <w:t xml:space="preserve">MAISUCULO, negrito e </w:t>
      </w:r>
      <w:proofErr w:type="spellStart"/>
      <w:r>
        <w:t>arial</w:t>
      </w:r>
      <w:proofErr w:type="spellEnd"/>
      <w:r>
        <w:t xml:space="preserve"> </w:t>
      </w:r>
      <w:proofErr w:type="gramStart"/>
      <w:r>
        <w:t>14</w:t>
      </w:r>
      <w:proofErr w:type="gramEnd"/>
    </w:p>
  </w:comment>
  <w:comment w:id="15" w:author="Rui Silvestrin" w:date="2017-10-24T16:30:00Z" w:initials="RS">
    <w:p w:rsidR="008C3752" w:rsidRDefault="008C3752" w:rsidP="00955A27">
      <w:pPr>
        <w:pStyle w:val="Textodecomentrio"/>
      </w:pPr>
      <w:r>
        <w:rPr>
          <w:rStyle w:val="Refdecomentrio"/>
        </w:rPr>
        <w:annotationRef/>
      </w:r>
      <w:proofErr w:type="gramStart"/>
      <w:r>
        <w:t>idem</w:t>
      </w:r>
      <w:proofErr w:type="gramEnd"/>
      <w:r>
        <w:t xml:space="preserve"> ao resumo</w:t>
      </w:r>
    </w:p>
  </w:comment>
  <w:comment w:id="16" w:author="Rodrigo talison" w:date="2017-10-31T00:59:00Z" w:initials="Rt">
    <w:p w:rsidR="008C3752" w:rsidRDefault="008C3752">
      <w:pPr>
        <w:pStyle w:val="Textodecomentrio"/>
      </w:pPr>
      <w:r>
        <w:rPr>
          <w:rStyle w:val="Refdecomentrio"/>
        </w:rPr>
        <w:annotationRef/>
      </w:r>
    </w:p>
  </w:comment>
  <w:comment w:id="23" w:author="Rui Silvestrin" w:date="2017-10-24T16:30:00Z" w:initials="RS">
    <w:p w:rsidR="008C3752" w:rsidRDefault="008C3752" w:rsidP="00955A27">
      <w:pPr>
        <w:pStyle w:val="Textodecomentrio"/>
      </w:pPr>
      <w:r>
        <w:rPr>
          <w:rStyle w:val="Refdecomentrio"/>
        </w:rPr>
        <w:annotationRef/>
      </w:r>
      <w:r>
        <w:t xml:space="preserve">Negrito, MAIUSCULO e </w:t>
      </w:r>
      <w:proofErr w:type="spellStart"/>
      <w:r>
        <w:t>arial</w:t>
      </w:r>
      <w:proofErr w:type="spellEnd"/>
      <w:r>
        <w:t xml:space="preserve"> </w:t>
      </w:r>
      <w:proofErr w:type="gramStart"/>
      <w:r>
        <w:t>14</w:t>
      </w:r>
      <w:proofErr w:type="gramEnd"/>
    </w:p>
    <w:p w:rsidR="008C3752" w:rsidRDefault="008C3752" w:rsidP="00955A27">
      <w:pPr>
        <w:pStyle w:val="Textodecomentrio"/>
      </w:pPr>
    </w:p>
  </w:comment>
  <w:comment w:id="28" w:author="Rui Silvestrin" w:date="2017-10-24T16:30:00Z" w:initials="RS">
    <w:p w:rsidR="008C3752" w:rsidRDefault="008C3752" w:rsidP="00955A27">
      <w:pPr>
        <w:pStyle w:val="Textodecomentrio"/>
      </w:pPr>
      <w:r>
        <w:rPr>
          <w:rStyle w:val="Refdecomentrio"/>
        </w:rPr>
        <w:annotationRef/>
      </w:r>
      <w:r>
        <w:t xml:space="preserve">Normal e </w:t>
      </w:r>
      <w:proofErr w:type="spellStart"/>
      <w:r>
        <w:t>arial</w:t>
      </w:r>
      <w:proofErr w:type="spellEnd"/>
      <w:r>
        <w:t xml:space="preserve"> 12</w:t>
      </w:r>
    </w:p>
  </w:comment>
  <w:comment w:id="29" w:author="Rui Silvestrin" w:date="2017-10-24T16:30:00Z" w:initials="RS">
    <w:p w:rsidR="008C3752" w:rsidRDefault="008C3752" w:rsidP="00955A27">
      <w:pPr>
        <w:pStyle w:val="Textodecomentrio"/>
      </w:pPr>
      <w:r>
        <w:rPr>
          <w:rStyle w:val="Refdecomentrio"/>
        </w:rPr>
        <w:annotationRef/>
      </w:r>
      <w:r>
        <w:t xml:space="preserve">Negrito, MAIUSCULO e </w:t>
      </w:r>
      <w:proofErr w:type="spellStart"/>
      <w:r>
        <w:t>arial</w:t>
      </w:r>
      <w:proofErr w:type="spellEnd"/>
      <w:r>
        <w:t xml:space="preserve"> </w:t>
      </w:r>
      <w:proofErr w:type="gramStart"/>
      <w:r>
        <w:t>14</w:t>
      </w:r>
      <w:proofErr w:type="gramEnd"/>
    </w:p>
    <w:p w:rsidR="008C3752" w:rsidRDefault="008C3752" w:rsidP="00955A27">
      <w:pPr>
        <w:pStyle w:val="Textodecomentrio"/>
      </w:pPr>
    </w:p>
  </w:comment>
  <w:comment w:id="30" w:author="Rui Silvestrin" w:date="2017-10-24T16:30:00Z" w:initials="RS">
    <w:p w:rsidR="008C3752" w:rsidRDefault="008C3752" w:rsidP="00955A27">
      <w:pPr>
        <w:pStyle w:val="Textodecomentrio"/>
      </w:pPr>
      <w:r>
        <w:rPr>
          <w:rStyle w:val="Refdecomentrio"/>
        </w:rPr>
        <w:annotationRef/>
      </w:r>
      <w:r>
        <w:t xml:space="preserve">Normal e </w:t>
      </w:r>
      <w:proofErr w:type="spellStart"/>
      <w:r>
        <w:t>arial</w:t>
      </w:r>
      <w:proofErr w:type="spellEnd"/>
      <w:r>
        <w:t xml:space="preserve"> 12</w:t>
      </w:r>
    </w:p>
  </w:comment>
  <w:comment w:id="36" w:author="Rui Silvestrin" w:date="2017-10-24T16:30:00Z" w:initials="RS">
    <w:p w:rsidR="008C3752" w:rsidRDefault="008C3752" w:rsidP="00955A27">
      <w:pPr>
        <w:pStyle w:val="Textodecomentrio"/>
      </w:pPr>
      <w:r>
        <w:rPr>
          <w:rStyle w:val="Refdecomentrio"/>
        </w:rPr>
        <w:annotationRef/>
      </w:r>
      <w:r>
        <w:t xml:space="preserve">Normal e </w:t>
      </w:r>
      <w:proofErr w:type="spellStart"/>
      <w:r>
        <w:t>arial</w:t>
      </w:r>
      <w:proofErr w:type="spellEnd"/>
      <w:r>
        <w:t xml:space="preserve"> 12</w:t>
      </w:r>
    </w:p>
  </w:comment>
  <w:comment w:id="38" w:author="Rui Silvestrin" w:date="2017-10-24T16:30:00Z" w:initials="RS">
    <w:p w:rsidR="008C3752" w:rsidRDefault="008C3752" w:rsidP="00955A27">
      <w:pPr>
        <w:pStyle w:val="Textodecomentrio"/>
      </w:pPr>
      <w:r>
        <w:rPr>
          <w:rStyle w:val="Refdecomentrio"/>
        </w:rPr>
        <w:annotationRef/>
      </w:r>
      <w:r>
        <w:t xml:space="preserve">Normal e </w:t>
      </w:r>
      <w:proofErr w:type="spellStart"/>
      <w:r>
        <w:t>arial</w:t>
      </w:r>
      <w:proofErr w:type="spellEnd"/>
      <w:r>
        <w:t xml:space="preserve"> 12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E9E86C" w15:done="0"/>
  <w15:commentEx w15:paraId="6A864FF2" w15:done="0"/>
  <w15:commentEx w15:paraId="3DB5F984" w15:done="0"/>
  <w15:commentEx w15:paraId="5F53F5EE" w15:done="0"/>
  <w15:commentEx w15:paraId="4F2B0BFF" w15:done="0"/>
  <w15:commentEx w15:paraId="388E8F1E" w15:done="0"/>
  <w15:commentEx w15:paraId="5D0737D2" w15:done="0"/>
  <w15:commentEx w15:paraId="78F55D89" w15:done="0"/>
  <w15:commentEx w15:paraId="78124056" w15:done="0"/>
  <w15:commentEx w15:paraId="6F3B0EE9" w15:done="0"/>
  <w15:commentEx w15:paraId="79221548" w15:done="0"/>
  <w15:commentEx w15:paraId="2B976F08" w15:done="0"/>
  <w15:commentEx w15:paraId="5B1908C0" w15:done="0"/>
  <w15:commentEx w15:paraId="6A718E7B" w15:done="0"/>
  <w15:commentEx w15:paraId="2173F1A2" w15:done="0"/>
  <w15:commentEx w15:paraId="78098B5F"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276C" w:rsidRDefault="0054276C">
      <w:r>
        <w:separator/>
      </w:r>
    </w:p>
  </w:endnote>
  <w:endnote w:type="continuationSeparator" w:id="0">
    <w:p w:rsidR="0054276C" w:rsidRDefault="0054276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Times New Roman"/>
    <w:panose1 w:val="00000000000000000000"/>
    <w:charset w:val="00"/>
    <w:family w:val="roman"/>
    <w:notTrueType/>
    <w:pitch w:val="default"/>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276C" w:rsidRDefault="0054276C">
      <w:r>
        <w:separator/>
      </w:r>
    </w:p>
  </w:footnote>
  <w:footnote w:type="continuationSeparator" w:id="0">
    <w:p w:rsidR="0054276C" w:rsidRDefault="0054276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752" w:rsidRDefault="008C3752">
    <w:pPr>
      <w:pStyle w:val="Cabealho"/>
    </w:pPr>
  </w:p>
  <w:p w:rsidR="008C3752" w:rsidRDefault="008C3752">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752" w:rsidRDefault="008C3752"/>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752" w:rsidRDefault="00594011">
    <w:pPr>
      <w:pStyle w:val="Cabealho"/>
    </w:pPr>
    <w:r>
      <w:fldChar w:fldCharType="begin"/>
    </w:r>
    <w:r w:rsidR="008C3752">
      <w:instrText xml:space="preserve"> PAGE </w:instrText>
    </w:r>
    <w:r>
      <w:fldChar w:fldCharType="separate"/>
    </w:r>
    <w:r w:rsidR="00532ED2">
      <w:rPr>
        <w:noProof/>
      </w:rPr>
      <w:t>33</w:t>
    </w:r>
    <w:r>
      <w:fldChar w:fldCharType="end"/>
    </w:r>
  </w:p>
  <w:p w:rsidR="008C3752" w:rsidRDefault="008C3752">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752" w:rsidRDefault="008C3752"/>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mso-position-horizontal-relative:page;mso-position-vertical-relative:page" o:bullet="t" filled="t">
        <v:imagedata r:id="rId1" o:title="" embosscolor="white"/>
      </v:shape>
    </w:pict>
  </w:numPicBullet>
  <w:abstractNum w:abstractNumId="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singleLevel"/>
    <w:tmpl w:val="00000002"/>
    <w:lvl w:ilvl="0">
      <w:start w:val="1"/>
      <w:numFmt w:val="bullet"/>
      <w:lvlText w:val=""/>
      <w:lvlJc w:val="left"/>
      <w:pPr>
        <w:tabs>
          <w:tab w:val="num" w:pos="0"/>
        </w:tabs>
        <w:ind w:left="720" w:hanging="360"/>
      </w:pPr>
      <w:rPr>
        <w:rFonts w:ascii="Symbol" w:hAnsi="Symbol" w:cs="Symbol"/>
        <w:lang w:eastAsia="ar-SA"/>
      </w:rPr>
    </w:lvl>
  </w:abstractNum>
  <w:abstractNum w:abstractNumId="2">
    <w:nsid w:val="00000003"/>
    <w:multiLevelType w:val="singleLevel"/>
    <w:tmpl w:val="00000003"/>
    <w:name w:val="WW8Num25"/>
    <w:lvl w:ilvl="0">
      <w:start w:val="1"/>
      <w:numFmt w:val="bullet"/>
      <w:lvlText w:val=""/>
      <w:lvlJc w:val="left"/>
      <w:pPr>
        <w:tabs>
          <w:tab w:val="num" w:pos="0"/>
        </w:tabs>
        <w:ind w:left="720" w:hanging="360"/>
      </w:pPr>
      <w:rPr>
        <w:rFonts w:ascii="Symbol" w:hAnsi="Symbol" w:cs="Symbol" w:hint="default"/>
        <w:sz w:val="24"/>
        <w:szCs w:val="24"/>
      </w:rPr>
    </w:lvl>
  </w:abstractNum>
  <w:num w:numId="1">
    <w:abstractNumId w:val="0"/>
  </w:num>
  <w:num w:numId="2">
    <w:abstractNumId w:val="0"/>
  </w:num>
  <w:num w:numId="3">
    <w:abstractNumId w:val="0"/>
  </w:num>
  <w:num w:numId="4">
    <w:abstractNumId w:val="1"/>
  </w:num>
  <w:num w:numId="5">
    <w:abstractNumId w:val="0"/>
  </w:num>
  <w:num w:numId="6">
    <w:abstractNumId w:val="0"/>
  </w:num>
  <w:num w:numId="7">
    <w:abstractNumId w:val="0"/>
  </w:num>
  <w:num w:numId="8">
    <w:abstractNumId w:val="0"/>
  </w:num>
  <w:num w:numId="9">
    <w:abstractNumId w:val="0"/>
  </w:num>
  <w:num w:numId="10">
    <w:abstractNumId w:val="2"/>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drigo talison">
    <w15:presenceInfo w15:providerId="Windows Live" w15:userId="cb33edee1b637283"/>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stylePaneFormatFilter w:val="000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doNotShadeFormData/>
  <w:characterSpacingControl w:val="doNotCompress"/>
  <w:doNotValidateAgainstSchema/>
  <w:doNotDemarcateInvalidXml/>
  <w:footnotePr>
    <w:footnote w:id="-1"/>
    <w:footnote w:id="0"/>
  </w:footnotePr>
  <w:endnotePr>
    <w:endnote w:id="-1"/>
    <w:endnote w:id="0"/>
  </w:endnotePr>
  <w:compat/>
  <w:rsids>
    <w:rsidRoot w:val="00172A27"/>
    <w:rsid w:val="00025B3B"/>
    <w:rsid w:val="000425C2"/>
    <w:rsid w:val="000436CE"/>
    <w:rsid w:val="00045D42"/>
    <w:rsid w:val="00065C0D"/>
    <w:rsid w:val="00070F12"/>
    <w:rsid w:val="0009421C"/>
    <w:rsid w:val="000972C7"/>
    <w:rsid w:val="000A2E26"/>
    <w:rsid w:val="000B36C6"/>
    <w:rsid w:val="000B7E34"/>
    <w:rsid w:val="000E27EB"/>
    <w:rsid w:val="000E3589"/>
    <w:rsid w:val="0010589D"/>
    <w:rsid w:val="00112052"/>
    <w:rsid w:val="00152446"/>
    <w:rsid w:val="001636F4"/>
    <w:rsid w:val="00172A27"/>
    <w:rsid w:val="00173B87"/>
    <w:rsid w:val="001809AF"/>
    <w:rsid w:val="00196BB0"/>
    <w:rsid w:val="001C4D6D"/>
    <w:rsid w:val="001C5146"/>
    <w:rsid w:val="001C77FE"/>
    <w:rsid w:val="001E089F"/>
    <w:rsid w:val="00201418"/>
    <w:rsid w:val="002236CB"/>
    <w:rsid w:val="00231A95"/>
    <w:rsid w:val="00234BA0"/>
    <w:rsid w:val="0024256C"/>
    <w:rsid w:val="00293261"/>
    <w:rsid w:val="002A7A0C"/>
    <w:rsid w:val="002B5DA7"/>
    <w:rsid w:val="002B69A3"/>
    <w:rsid w:val="002C5D2F"/>
    <w:rsid w:val="002D3A2E"/>
    <w:rsid w:val="002D40F0"/>
    <w:rsid w:val="002D7DED"/>
    <w:rsid w:val="002F4030"/>
    <w:rsid w:val="00302780"/>
    <w:rsid w:val="00340B61"/>
    <w:rsid w:val="00347EF1"/>
    <w:rsid w:val="0035592B"/>
    <w:rsid w:val="00371272"/>
    <w:rsid w:val="003A2AC1"/>
    <w:rsid w:val="003A6A0B"/>
    <w:rsid w:val="003B213D"/>
    <w:rsid w:val="003C73DB"/>
    <w:rsid w:val="003C7721"/>
    <w:rsid w:val="003E2B64"/>
    <w:rsid w:val="004104B1"/>
    <w:rsid w:val="00432C70"/>
    <w:rsid w:val="0044458A"/>
    <w:rsid w:val="00447658"/>
    <w:rsid w:val="0045692F"/>
    <w:rsid w:val="0046476D"/>
    <w:rsid w:val="00485A8F"/>
    <w:rsid w:val="0048681E"/>
    <w:rsid w:val="004F2251"/>
    <w:rsid w:val="004F5632"/>
    <w:rsid w:val="00532ED2"/>
    <w:rsid w:val="0054276C"/>
    <w:rsid w:val="00576352"/>
    <w:rsid w:val="00594011"/>
    <w:rsid w:val="005B066B"/>
    <w:rsid w:val="005B3AF9"/>
    <w:rsid w:val="005B45E4"/>
    <w:rsid w:val="005B50E6"/>
    <w:rsid w:val="005D570F"/>
    <w:rsid w:val="005E6C79"/>
    <w:rsid w:val="005F05F5"/>
    <w:rsid w:val="00610C65"/>
    <w:rsid w:val="0061651A"/>
    <w:rsid w:val="00622B3B"/>
    <w:rsid w:val="00637BBE"/>
    <w:rsid w:val="00640F14"/>
    <w:rsid w:val="00641DFA"/>
    <w:rsid w:val="006421D9"/>
    <w:rsid w:val="006817E1"/>
    <w:rsid w:val="0068421A"/>
    <w:rsid w:val="006D2581"/>
    <w:rsid w:val="00732825"/>
    <w:rsid w:val="007602C2"/>
    <w:rsid w:val="007624E9"/>
    <w:rsid w:val="007639A0"/>
    <w:rsid w:val="00780DA5"/>
    <w:rsid w:val="00791DF2"/>
    <w:rsid w:val="007D4734"/>
    <w:rsid w:val="00800134"/>
    <w:rsid w:val="008055AC"/>
    <w:rsid w:val="00877A53"/>
    <w:rsid w:val="00884615"/>
    <w:rsid w:val="00890F6F"/>
    <w:rsid w:val="008951C9"/>
    <w:rsid w:val="008C3752"/>
    <w:rsid w:val="008D168E"/>
    <w:rsid w:val="008D7C19"/>
    <w:rsid w:val="008F7C78"/>
    <w:rsid w:val="00903271"/>
    <w:rsid w:val="00917DF4"/>
    <w:rsid w:val="0093341E"/>
    <w:rsid w:val="009434E1"/>
    <w:rsid w:val="00953FCB"/>
    <w:rsid w:val="00955A27"/>
    <w:rsid w:val="00980503"/>
    <w:rsid w:val="009932FD"/>
    <w:rsid w:val="009A0BEB"/>
    <w:rsid w:val="009C4E72"/>
    <w:rsid w:val="009D1C5D"/>
    <w:rsid w:val="009D2EB6"/>
    <w:rsid w:val="009D4724"/>
    <w:rsid w:val="00A01550"/>
    <w:rsid w:val="00A05570"/>
    <w:rsid w:val="00A252AC"/>
    <w:rsid w:val="00A8367A"/>
    <w:rsid w:val="00AB1DAA"/>
    <w:rsid w:val="00AB4C16"/>
    <w:rsid w:val="00AD68A4"/>
    <w:rsid w:val="00AF0C09"/>
    <w:rsid w:val="00B0445A"/>
    <w:rsid w:val="00B0470D"/>
    <w:rsid w:val="00B77501"/>
    <w:rsid w:val="00BA16CD"/>
    <w:rsid w:val="00BA5EBF"/>
    <w:rsid w:val="00BB59D6"/>
    <w:rsid w:val="00BB7571"/>
    <w:rsid w:val="00BC2541"/>
    <w:rsid w:val="00BC4BB4"/>
    <w:rsid w:val="00BE2BFF"/>
    <w:rsid w:val="00C11BAC"/>
    <w:rsid w:val="00C1242C"/>
    <w:rsid w:val="00C22F2D"/>
    <w:rsid w:val="00C75944"/>
    <w:rsid w:val="00C80963"/>
    <w:rsid w:val="00C91589"/>
    <w:rsid w:val="00C93040"/>
    <w:rsid w:val="00C9325C"/>
    <w:rsid w:val="00D15FC3"/>
    <w:rsid w:val="00D3190E"/>
    <w:rsid w:val="00D41D77"/>
    <w:rsid w:val="00D74EAA"/>
    <w:rsid w:val="00DA272D"/>
    <w:rsid w:val="00DA6564"/>
    <w:rsid w:val="00E152CB"/>
    <w:rsid w:val="00E26915"/>
    <w:rsid w:val="00E3152D"/>
    <w:rsid w:val="00E402B2"/>
    <w:rsid w:val="00E54A2D"/>
    <w:rsid w:val="00E65A9B"/>
    <w:rsid w:val="00E74E51"/>
    <w:rsid w:val="00E77F9C"/>
    <w:rsid w:val="00E826E1"/>
    <w:rsid w:val="00E97CBD"/>
    <w:rsid w:val="00EC4402"/>
    <w:rsid w:val="00EF06CF"/>
    <w:rsid w:val="00F1068C"/>
    <w:rsid w:val="00F403D1"/>
    <w:rsid w:val="00F4331A"/>
    <w:rsid w:val="00F44941"/>
    <w:rsid w:val="00F46972"/>
    <w:rsid w:val="00F57DC1"/>
    <w:rsid w:val="00F64088"/>
    <w:rsid w:val="00F806F7"/>
    <w:rsid w:val="00F97077"/>
    <w:rsid w:val="00FA0F7E"/>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594011"/>
    <w:pPr>
      <w:suppressAutoHyphens/>
    </w:pPr>
    <w:rPr>
      <w:sz w:val="24"/>
      <w:szCs w:val="24"/>
      <w:lang w:eastAsia="zh-CN"/>
    </w:rPr>
  </w:style>
  <w:style w:type="paragraph" w:styleId="Ttulo1">
    <w:name w:val="heading 1"/>
    <w:basedOn w:val="Normal"/>
    <w:next w:val="Normal"/>
    <w:qFormat/>
    <w:rsid w:val="00594011"/>
    <w:pPr>
      <w:keepNext/>
      <w:numPr>
        <w:numId w:val="1"/>
      </w:numPr>
      <w:spacing w:before="240" w:after="60"/>
      <w:outlineLvl w:val="0"/>
    </w:pPr>
    <w:rPr>
      <w:rFonts w:ascii="Arial" w:hAnsi="Arial" w:cs="Arial"/>
      <w:b/>
      <w:bCs/>
      <w:kern w:val="1"/>
      <w:sz w:val="32"/>
      <w:szCs w:val="32"/>
    </w:rPr>
  </w:style>
  <w:style w:type="paragraph" w:styleId="Ttulo2">
    <w:name w:val="heading 2"/>
    <w:basedOn w:val="Normal"/>
    <w:next w:val="Normal"/>
    <w:qFormat/>
    <w:rsid w:val="00594011"/>
    <w:pPr>
      <w:keepNext/>
      <w:numPr>
        <w:ilvl w:val="1"/>
        <w:numId w:val="1"/>
      </w:numPr>
      <w:spacing w:before="240" w:after="60"/>
      <w:outlineLvl w:val="1"/>
    </w:pPr>
    <w:rPr>
      <w:rFonts w:ascii="Calibri Light" w:hAnsi="Calibri Light"/>
      <w:b/>
      <w:bCs/>
      <w:i/>
      <w:i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594011"/>
    <w:pPr>
      <w:tabs>
        <w:tab w:val="center" w:pos="4252"/>
        <w:tab w:val="right" w:pos="8504"/>
      </w:tabs>
      <w:jc w:val="right"/>
    </w:pPr>
    <w:rPr>
      <w:rFonts w:ascii="Arial" w:hAnsi="Arial" w:cs="Arial"/>
      <w:lang/>
    </w:rPr>
  </w:style>
  <w:style w:type="character" w:styleId="Nmerodepgina">
    <w:name w:val="page number"/>
    <w:rsid w:val="00594011"/>
    <w:rPr>
      <w:rFonts w:ascii="Times New Roman" w:eastAsia="Times New Roman" w:hAnsi="Times New Roman" w:cs="Times New Roman"/>
    </w:rPr>
  </w:style>
  <w:style w:type="paragraph" w:styleId="Rodap">
    <w:name w:val="footer"/>
    <w:basedOn w:val="Normal"/>
    <w:rsid w:val="00594011"/>
    <w:pPr>
      <w:tabs>
        <w:tab w:val="center" w:pos="4252"/>
        <w:tab w:val="right" w:pos="8504"/>
      </w:tabs>
    </w:pPr>
  </w:style>
  <w:style w:type="character" w:styleId="Refdecomentrio">
    <w:name w:val="annotation reference"/>
    <w:rsid w:val="00594011"/>
    <w:rPr>
      <w:rFonts w:ascii="Times New Roman" w:eastAsia="Times New Roman" w:hAnsi="Times New Roman" w:cs="Times New Roman"/>
      <w:sz w:val="16"/>
      <w:szCs w:val="16"/>
    </w:rPr>
  </w:style>
  <w:style w:type="paragraph" w:styleId="NormalWeb">
    <w:name w:val="Normal (Web)"/>
    <w:basedOn w:val="Normal"/>
    <w:rsid w:val="00594011"/>
    <w:pPr>
      <w:spacing w:before="280" w:after="280"/>
    </w:pPr>
    <w:rPr>
      <w:rFonts w:ascii="Arial Unicode MS" w:eastAsia="Arial Unicode MS" w:hAnsi="Arial Unicode MS" w:cs="Arial Unicode MS"/>
    </w:rPr>
  </w:style>
  <w:style w:type="paragraph" w:styleId="Sumrio1">
    <w:name w:val="toc 1"/>
    <w:basedOn w:val="Normal"/>
    <w:next w:val="Normal"/>
    <w:uiPriority w:val="39"/>
    <w:rsid w:val="00594011"/>
    <w:pPr>
      <w:tabs>
        <w:tab w:val="right" w:leader="dot" w:pos="9072"/>
      </w:tabs>
      <w:spacing w:line="360" w:lineRule="auto"/>
    </w:pPr>
    <w:rPr>
      <w:rFonts w:ascii="Arial" w:hAnsi="Arial" w:cs="Arial"/>
      <w:b/>
      <w:smallCaps/>
      <w:lang w:eastAsia="pt-BR"/>
    </w:rPr>
  </w:style>
  <w:style w:type="character" w:styleId="Hyperlink">
    <w:name w:val="Hyperlink"/>
    <w:uiPriority w:val="99"/>
    <w:rsid w:val="00594011"/>
    <w:rPr>
      <w:rFonts w:ascii="Times New Roman" w:eastAsia="Times New Roman" w:hAnsi="Times New Roman" w:cs="Times New Roman"/>
      <w:color w:val="0000FF"/>
      <w:u w:val="single"/>
    </w:rPr>
  </w:style>
  <w:style w:type="character" w:customStyle="1" w:styleId="TextodecomentrioChar">
    <w:name w:val="Texto de comentário Char"/>
    <w:link w:val="Textodecomentrio"/>
    <w:rsid w:val="00594011"/>
    <w:rPr>
      <w:rFonts w:ascii="Times New Roman" w:eastAsia="Times New Roman" w:hAnsi="Times New Roman" w:cs="Times New Roman"/>
    </w:rPr>
  </w:style>
  <w:style w:type="paragraph" w:styleId="Textodecomentrio">
    <w:name w:val="annotation text"/>
    <w:basedOn w:val="Normal"/>
    <w:link w:val="TextodecomentrioChar"/>
    <w:rsid w:val="00594011"/>
    <w:pPr>
      <w:suppressAutoHyphens w:val="0"/>
    </w:pPr>
    <w:rPr>
      <w:sz w:val="20"/>
      <w:szCs w:val="20"/>
      <w:lang w:eastAsia="pt-BR"/>
    </w:rPr>
  </w:style>
  <w:style w:type="character" w:customStyle="1" w:styleId="WW8Num1z0">
    <w:name w:val="WW8Num1z0"/>
    <w:rsid w:val="00594011"/>
    <w:rPr>
      <w:rFonts w:ascii="Times New Roman" w:eastAsia="Times New Roman" w:hAnsi="Times New Roman" w:cs="Times New Roman"/>
    </w:rPr>
  </w:style>
  <w:style w:type="character" w:customStyle="1" w:styleId="WW8Num1z1">
    <w:name w:val="WW8Num1z1"/>
    <w:rsid w:val="00594011"/>
    <w:rPr>
      <w:rFonts w:ascii="Times New Roman" w:eastAsia="Times New Roman" w:hAnsi="Times New Roman" w:cs="Times New Roman"/>
    </w:rPr>
  </w:style>
  <w:style w:type="character" w:customStyle="1" w:styleId="WW8Num1z2">
    <w:name w:val="WW8Num1z2"/>
    <w:rsid w:val="00594011"/>
    <w:rPr>
      <w:rFonts w:ascii="Times New Roman" w:eastAsia="Times New Roman" w:hAnsi="Times New Roman" w:cs="Times New Roman"/>
    </w:rPr>
  </w:style>
  <w:style w:type="character" w:customStyle="1" w:styleId="WW8Num1z3">
    <w:name w:val="WW8Num1z3"/>
    <w:rsid w:val="00594011"/>
    <w:rPr>
      <w:rFonts w:ascii="Times New Roman" w:eastAsia="Times New Roman" w:hAnsi="Times New Roman" w:cs="Times New Roman"/>
    </w:rPr>
  </w:style>
  <w:style w:type="character" w:customStyle="1" w:styleId="WW8Num1z4">
    <w:name w:val="WW8Num1z4"/>
    <w:rsid w:val="00594011"/>
    <w:rPr>
      <w:rFonts w:ascii="Times New Roman" w:eastAsia="Times New Roman" w:hAnsi="Times New Roman" w:cs="Times New Roman"/>
    </w:rPr>
  </w:style>
  <w:style w:type="character" w:customStyle="1" w:styleId="WW8Num1z5">
    <w:name w:val="WW8Num1z5"/>
    <w:rsid w:val="00594011"/>
    <w:rPr>
      <w:rFonts w:ascii="Times New Roman" w:eastAsia="Times New Roman" w:hAnsi="Times New Roman" w:cs="Times New Roman"/>
    </w:rPr>
  </w:style>
  <w:style w:type="character" w:customStyle="1" w:styleId="WW8Num1z6">
    <w:name w:val="WW8Num1z6"/>
    <w:rsid w:val="00594011"/>
    <w:rPr>
      <w:rFonts w:ascii="Times New Roman" w:eastAsia="Times New Roman" w:hAnsi="Times New Roman" w:cs="Times New Roman"/>
    </w:rPr>
  </w:style>
  <w:style w:type="character" w:customStyle="1" w:styleId="WW8Num1z7">
    <w:name w:val="WW8Num1z7"/>
    <w:rsid w:val="00594011"/>
    <w:rPr>
      <w:rFonts w:ascii="Times New Roman" w:eastAsia="Times New Roman" w:hAnsi="Times New Roman" w:cs="Times New Roman"/>
    </w:rPr>
  </w:style>
  <w:style w:type="character" w:customStyle="1" w:styleId="WW8Num1z8">
    <w:name w:val="WW8Num1z8"/>
    <w:rsid w:val="00594011"/>
    <w:rPr>
      <w:rFonts w:ascii="Times New Roman" w:eastAsia="Times New Roman" w:hAnsi="Times New Roman" w:cs="Times New Roman"/>
    </w:rPr>
  </w:style>
  <w:style w:type="character" w:customStyle="1" w:styleId="WW8Num2z0">
    <w:name w:val="WW8Num2z0"/>
    <w:rsid w:val="00594011"/>
    <w:rPr>
      <w:rFonts w:ascii="Symbol" w:eastAsia="Times New Roman" w:hAnsi="Symbol" w:cs="Symbol"/>
      <w:lang w:eastAsia="ar-SA"/>
    </w:rPr>
  </w:style>
  <w:style w:type="character" w:customStyle="1" w:styleId="WW8Num3z0">
    <w:name w:val="WW8Num3z0"/>
    <w:rsid w:val="00594011"/>
    <w:rPr>
      <w:rFonts w:ascii="Times New Roman" w:eastAsia="Times New Roman" w:hAnsi="Times New Roman" w:cs="Times New Roman" w:hint="default"/>
    </w:rPr>
  </w:style>
  <w:style w:type="character" w:customStyle="1" w:styleId="WW8Num4z0">
    <w:name w:val="WW8Num4z0"/>
    <w:rsid w:val="00594011"/>
    <w:rPr>
      <w:rFonts w:ascii="Times New Roman" w:eastAsia="Times New Roman" w:hAnsi="Times New Roman" w:cs="Times New Roman"/>
    </w:rPr>
  </w:style>
  <w:style w:type="character" w:customStyle="1" w:styleId="WW8Num4z1">
    <w:name w:val="WW8Num4z1"/>
    <w:rsid w:val="00594011"/>
    <w:rPr>
      <w:rFonts w:ascii="Times New Roman" w:eastAsia="Times New Roman" w:hAnsi="Times New Roman" w:cs="Times New Roman"/>
    </w:rPr>
  </w:style>
  <w:style w:type="character" w:customStyle="1" w:styleId="WW8Num4z2">
    <w:name w:val="WW8Num4z2"/>
    <w:rsid w:val="00594011"/>
    <w:rPr>
      <w:rFonts w:ascii="Times New Roman" w:eastAsia="Times New Roman" w:hAnsi="Times New Roman" w:cs="Times New Roman"/>
    </w:rPr>
  </w:style>
  <w:style w:type="character" w:customStyle="1" w:styleId="WW8Num4z3">
    <w:name w:val="WW8Num4z3"/>
    <w:rsid w:val="00594011"/>
    <w:rPr>
      <w:rFonts w:ascii="Times New Roman" w:eastAsia="Times New Roman" w:hAnsi="Times New Roman" w:cs="Times New Roman"/>
    </w:rPr>
  </w:style>
  <w:style w:type="character" w:customStyle="1" w:styleId="WW8Num4z4">
    <w:name w:val="WW8Num4z4"/>
    <w:rsid w:val="00594011"/>
    <w:rPr>
      <w:rFonts w:ascii="Times New Roman" w:eastAsia="Times New Roman" w:hAnsi="Times New Roman" w:cs="Times New Roman"/>
    </w:rPr>
  </w:style>
  <w:style w:type="character" w:customStyle="1" w:styleId="WW8Num4z5">
    <w:name w:val="WW8Num4z5"/>
    <w:rsid w:val="00594011"/>
    <w:rPr>
      <w:rFonts w:ascii="Times New Roman" w:eastAsia="Times New Roman" w:hAnsi="Times New Roman" w:cs="Times New Roman"/>
    </w:rPr>
  </w:style>
  <w:style w:type="character" w:customStyle="1" w:styleId="WW8Num4z6">
    <w:name w:val="WW8Num4z6"/>
    <w:rsid w:val="00594011"/>
    <w:rPr>
      <w:rFonts w:ascii="Times New Roman" w:eastAsia="Times New Roman" w:hAnsi="Times New Roman" w:cs="Times New Roman"/>
    </w:rPr>
  </w:style>
  <w:style w:type="character" w:customStyle="1" w:styleId="WW8Num4z7">
    <w:name w:val="WW8Num4z7"/>
    <w:rsid w:val="00594011"/>
    <w:rPr>
      <w:rFonts w:ascii="Times New Roman" w:eastAsia="Times New Roman" w:hAnsi="Times New Roman" w:cs="Times New Roman"/>
    </w:rPr>
  </w:style>
  <w:style w:type="character" w:customStyle="1" w:styleId="WW8Num4z8">
    <w:name w:val="WW8Num4z8"/>
    <w:rsid w:val="00594011"/>
    <w:rPr>
      <w:rFonts w:ascii="Times New Roman" w:eastAsia="Times New Roman" w:hAnsi="Times New Roman" w:cs="Times New Roman"/>
    </w:rPr>
  </w:style>
  <w:style w:type="character" w:customStyle="1" w:styleId="WW8Num5z0">
    <w:name w:val="WW8Num5z0"/>
    <w:rsid w:val="00594011"/>
    <w:rPr>
      <w:rFonts w:ascii="Times New Roman" w:eastAsia="Times New Roman" w:hAnsi="Times New Roman" w:cs="Times New Roman" w:hint="default"/>
    </w:rPr>
  </w:style>
  <w:style w:type="character" w:customStyle="1" w:styleId="WW8Num6z0">
    <w:name w:val="WW8Num6z0"/>
    <w:rsid w:val="00594011"/>
    <w:rPr>
      <w:rFonts w:ascii="Symbol" w:eastAsia="Times New Roman" w:hAnsi="Symbol" w:cs="Symbol" w:hint="default"/>
    </w:rPr>
  </w:style>
  <w:style w:type="character" w:customStyle="1" w:styleId="WW8Num6z1">
    <w:name w:val="WW8Num6z1"/>
    <w:rsid w:val="00594011"/>
    <w:rPr>
      <w:rFonts w:ascii="Courier New" w:eastAsia="Times New Roman" w:hAnsi="Courier New" w:cs="Courier New" w:hint="default"/>
    </w:rPr>
  </w:style>
  <w:style w:type="character" w:customStyle="1" w:styleId="WW8Num6z2">
    <w:name w:val="WW8Num6z2"/>
    <w:rsid w:val="00594011"/>
    <w:rPr>
      <w:rFonts w:ascii="Wingdings" w:eastAsia="Times New Roman" w:hAnsi="Wingdings" w:cs="Wingdings" w:hint="default"/>
    </w:rPr>
  </w:style>
  <w:style w:type="character" w:customStyle="1" w:styleId="WW8Num7z0">
    <w:name w:val="WW8Num7z0"/>
    <w:rsid w:val="00594011"/>
    <w:rPr>
      <w:rFonts w:ascii="Times New Roman" w:eastAsia="Times New Roman" w:hAnsi="Times New Roman" w:cs="Times New Roman"/>
    </w:rPr>
  </w:style>
  <w:style w:type="character" w:customStyle="1" w:styleId="WW8Num7z1">
    <w:name w:val="WW8Num7z1"/>
    <w:rsid w:val="00594011"/>
    <w:rPr>
      <w:rFonts w:ascii="Times New Roman" w:eastAsia="Times New Roman" w:hAnsi="Times New Roman" w:cs="Times New Roman"/>
    </w:rPr>
  </w:style>
  <w:style w:type="character" w:customStyle="1" w:styleId="WW8Num7z2">
    <w:name w:val="WW8Num7z2"/>
    <w:rsid w:val="00594011"/>
    <w:rPr>
      <w:rFonts w:ascii="Times New Roman" w:eastAsia="Times New Roman" w:hAnsi="Times New Roman" w:cs="Times New Roman"/>
    </w:rPr>
  </w:style>
  <w:style w:type="character" w:customStyle="1" w:styleId="WW8Num7z3">
    <w:name w:val="WW8Num7z3"/>
    <w:rsid w:val="00594011"/>
    <w:rPr>
      <w:rFonts w:ascii="Times New Roman" w:eastAsia="Times New Roman" w:hAnsi="Times New Roman" w:cs="Times New Roman"/>
    </w:rPr>
  </w:style>
  <w:style w:type="character" w:customStyle="1" w:styleId="WW8Num7z4">
    <w:name w:val="WW8Num7z4"/>
    <w:rsid w:val="00594011"/>
    <w:rPr>
      <w:rFonts w:ascii="Times New Roman" w:eastAsia="Times New Roman" w:hAnsi="Times New Roman" w:cs="Times New Roman"/>
    </w:rPr>
  </w:style>
  <w:style w:type="character" w:customStyle="1" w:styleId="WW8Num7z5">
    <w:name w:val="WW8Num7z5"/>
    <w:rsid w:val="00594011"/>
    <w:rPr>
      <w:rFonts w:ascii="Times New Roman" w:eastAsia="Times New Roman" w:hAnsi="Times New Roman" w:cs="Times New Roman"/>
    </w:rPr>
  </w:style>
  <w:style w:type="character" w:customStyle="1" w:styleId="WW8Num7z6">
    <w:name w:val="WW8Num7z6"/>
    <w:rsid w:val="00594011"/>
    <w:rPr>
      <w:rFonts w:ascii="Times New Roman" w:eastAsia="Times New Roman" w:hAnsi="Times New Roman" w:cs="Times New Roman"/>
    </w:rPr>
  </w:style>
  <w:style w:type="character" w:customStyle="1" w:styleId="WW8Num7z7">
    <w:name w:val="WW8Num7z7"/>
    <w:rsid w:val="00594011"/>
    <w:rPr>
      <w:rFonts w:ascii="Times New Roman" w:eastAsia="Times New Roman" w:hAnsi="Times New Roman" w:cs="Times New Roman"/>
    </w:rPr>
  </w:style>
  <w:style w:type="character" w:customStyle="1" w:styleId="WW8Num7z8">
    <w:name w:val="WW8Num7z8"/>
    <w:rsid w:val="00594011"/>
    <w:rPr>
      <w:rFonts w:ascii="Times New Roman" w:eastAsia="Times New Roman" w:hAnsi="Times New Roman" w:cs="Times New Roman"/>
    </w:rPr>
  </w:style>
  <w:style w:type="character" w:customStyle="1" w:styleId="WW8Num8z0">
    <w:name w:val="WW8Num8z0"/>
    <w:rsid w:val="00594011"/>
    <w:rPr>
      <w:rFonts w:ascii="Times New Roman" w:eastAsia="Times New Roman" w:hAnsi="Times New Roman" w:cs="Times New Roman" w:hint="default"/>
    </w:rPr>
  </w:style>
  <w:style w:type="character" w:customStyle="1" w:styleId="WW8Num9z0">
    <w:name w:val="WW8Num9z0"/>
    <w:rsid w:val="00594011"/>
    <w:rPr>
      <w:rFonts w:ascii="Times New Roman" w:eastAsia="Times New Roman" w:hAnsi="Times New Roman" w:cs="Times New Roman" w:hint="default"/>
    </w:rPr>
  </w:style>
  <w:style w:type="character" w:customStyle="1" w:styleId="WW8Num10z0">
    <w:name w:val="WW8Num10z0"/>
    <w:rsid w:val="00594011"/>
    <w:rPr>
      <w:rFonts w:ascii="Times New Roman" w:eastAsia="Times New Roman" w:hAnsi="Times New Roman" w:cs="Times New Roman" w:hint="default"/>
    </w:rPr>
  </w:style>
  <w:style w:type="character" w:customStyle="1" w:styleId="WW8Num11z0">
    <w:name w:val="WW8Num11z0"/>
    <w:rsid w:val="00594011"/>
    <w:rPr>
      <w:rFonts w:ascii="Times New Roman" w:eastAsia="Times New Roman" w:hAnsi="Times New Roman" w:cs="Times New Roman" w:hint="default"/>
    </w:rPr>
  </w:style>
  <w:style w:type="character" w:customStyle="1" w:styleId="WW8Num12z0">
    <w:name w:val="WW8Num12z0"/>
    <w:rsid w:val="00594011"/>
    <w:rPr>
      <w:rFonts w:ascii="Times New Roman" w:eastAsia="Times New Roman" w:hAnsi="Times New Roman" w:cs="Times New Roman" w:hint="default"/>
    </w:rPr>
  </w:style>
  <w:style w:type="character" w:customStyle="1" w:styleId="WW8Num13z0">
    <w:name w:val="WW8Num13z0"/>
    <w:rsid w:val="00594011"/>
    <w:rPr>
      <w:rFonts w:ascii="Times New Roman" w:eastAsia="Times New Roman" w:hAnsi="Times New Roman" w:cs="Times New Roman" w:hint="default"/>
    </w:rPr>
  </w:style>
  <w:style w:type="character" w:customStyle="1" w:styleId="WW8Num14z0">
    <w:name w:val="WW8Num14z0"/>
    <w:rsid w:val="00594011"/>
    <w:rPr>
      <w:rFonts w:ascii="Times New Roman" w:eastAsia="Times New Roman" w:hAnsi="Times New Roman" w:cs="Times New Roman" w:hint="default"/>
    </w:rPr>
  </w:style>
  <w:style w:type="character" w:customStyle="1" w:styleId="WW8Num15z0">
    <w:name w:val="WW8Num15z0"/>
    <w:rsid w:val="00594011"/>
    <w:rPr>
      <w:rFonts w:ascii="Times New Roman" w:eastAsia="Times New Roman" w:hAnsi="Times New Roman" w:cs="Times New Roman" w:hint="default"/>
    </w:rPr>
  </w:style>
  <w:style w:type="character" w:customStyle="1" w:styleId="WW8Num16z0">
    <w:name w:val="WW8Num16z0"/>
    <w:rsid w:val="00594011"/>
    <w:rPr>
      <w:rFonts w:ascii="Times New Roman" w:eastAsia="Times New Roman" w:hAnsi="Times New Roman" w:cs="Times New Roman" w:hint="default"/>
    </w:rPr>
  </w:style>
  <w:style w:type="character" w:customStyle="1" w:styleId="WW8Num17z0">
    <w:name w:val="WW8Num17z0"/>
    <w:rsid w:val="00594011"/>
    <w:rPr>
      <w:rFonts w:ascii="Times New Roman" w:eastAsia="Times New Roman" w:hAnsi="Times New Roman" w:cs="Times New Roman" w:hint="default"/>
    </w:rPr>
  </w:style>
  <w:style w:type="character" w:customStyle="1" w:styleId="WW8Num18z0">
    <w:name w:val="WW8Num18z0"/>
    <w:rsid w:val="00594011"/>
    <w:rPr>
      <w:rFonts w:ascii="Times New Roman" w:eastAsia="Times New Roman" w:hAnsi="Times New Roman" w:cs="Times New Roman" w:hint="default"/>
    </w:rPr>
  </w:style>
  <w:style w:type="character" w:customStyle="1" w:styleId="WW8Num19z0">
    <w:name w:val="WW8Num19z0"/>
    <w:rsid w:val="00594011"/>
    <w:rPr>
      <w:rFonts w:ascii="Symbol" w:eastAsia="Times New Roman" w:hAnsi="Symbol" w:cs="Symbol" w:hint="default"/>
    </w:rPr>
  </w:style>
  <w:style w:type="character" w:customStyle="1" w:styleId="WW8Num19z1">
    <w:name w:val="WW8Num19z1"/>
    <w:rsid w:val="00594011"/>
    <w:rPr>
      <w:rFonts w:ascii="Courier New" w:eastAsia="Times New Roman" w:hAnsi="Courier New" w:cs="Courier New" w:hint="default"/>
    </w:rPr>
  </w:style>
  <w:style w:type="character" w:customStyle="1" w:styleId="WW8Num19z2">
    <w:name w:val="WW8Num19z2"/>
    <w:rsid w:val="00594011"/>
    <w:rPr>
      <w:rFonts w:ascii="Wingdings" w:eastAsia="Times New Roman" w:hAnsi="Wingdings" w:cs="Wingdings" w:hint="default"/>
    </w:rPr>
  </w:style>
  <w:style w:type="character" w:customStyle="1" w:styleId="WW8Num20z0">
    <w:name w:val="WW8Num20z0"/>
    <w:rsid w:val="00594011"/>
    <w:rPr>
      <w:rFonts w:ascii="Symbol" w:eastAsia="Times New Roman" w:hAnsi="Symbol" w:cs="Symbol" w:hint="default"/>
      <w:color w:val="auto"/>
    </w:rPr>
  </w:style>
  <w:style w:type="character" w:customStyle="1" w:styleId="WW8Num20z1">
    <w:name w:val="WW8Num20z1"/>
    <w:rsid w:val="00594011"/>
    <w:rPr>
      <w:rFonts w:ascii="Courier New" w:eastAsia="Times New Roman" w:hAnsi="Courier New" w:cs="Courier New" w:hint="default"/>
    </w:rPr>
  </w:style>
  <w:style w:type="character" w:customStyle="1" w:styleId="WW8Num20z2">
    <w:name w:val="WW8Num20z2"/>
    <w:rsid w:val="00594011"/>
    <w:rPr>
      <w:rFonts w:ascii="Wingdings" w:eastAsia="Times New Roman" w:hAnsi="Wingdings" w:cs="Wingdings" w:hint="default"/>
    </w:rPr>
  </w:style>
  <w:style w:type="character" w:customStyle="1" w:styleId="WW8Num20z3">
    <w:name w:val="WW8Num20z3"/>
    <w:rsid w:val="00594011"/>
    <w:rPr>
      <w:rFonts w:ascii="Symbol" w:eastAsia="Times New Roman" w:hAnsi="Symbol" w:cs="Symbol" w:hint="default"/>
    </w:rPr>
  </w:style>
  <w:style w:type="character" w:customStyle="1" w:styleId="WW8Num21z0">
    <w:name w:val="WW8Num21z0"/>
    <w:rsid w:val="00594011"/>
    <w:rPr>
      <w:rFonts w:ascii="Times New Roman" w:eastAsia="Times New Roman" w:hAnsi="Times New Roman" w:cs="Times New Roman" w:hint="default"/>
    </w:rPr>
  </w:style>
  <w:style w:type="character" w:customStyle="1" w:styleId="WW8Num22z0">
    <w:name w:val="WW8Num22z0"/>
    <w:rsid w:val="00594011"/>
    <w:rPr>
      <w:rFonts w:ascii="Times New Roman" w:eastAsia="Times New Roman" w:hAnsi="Times New Roman" w:cs="Times New Roman" w:hint="default"/>
    </w:rPr>
  </w:style>
  <w:style w:type="character" w:customStyle="1" w:styleId="WW8Num22z1">
    <w:name w:val="WW8Num22z1"/>
    <w:rsid w:val="00594011"/>
    <w:rPr>
      <w:rFonts w:ascii="Times New Roman" w:eastAsia="Times New Roman" w:hAnsi="Times New Roman" w:cs="Times New Roman"/>
    </w:rPr>
  </w:style>
  <w:style w:type="character" w:customStyle="1" w:styleId="WW8Num22z2">
    <w:name w:val="WW8Num22z2"/>
    <w:rsid w:val="00594011"/>
    <w:rPr>
      <w:rFonts w:ascii="Times New Roman" w:eastAsia="Times New Roman" w:hAnsi="Times New Roman" w:cs="Times New Roman"/>
    </w:rPr>
  </w:style>
  <w:style w:type="character" w:customStyle="1" w:styleId="WW8Num22z3">
    <w:name w:val="WW8Num22z3"/>
    <w:rsid w:val="00594011"/>
    <w:rPr>
      <w:rFonts w:ascii="Times New Roman" w:eastAsia="Times New Roman" w:hAnsi="Times New Roman" w:cs="Times New Roman"/>
    </w:rPr>
  </w:style>
  <w:style w:type="character" w:customStyle="1" w:styleId="WW8Num22z4">
    <w:name w:val="WW8Num22z4"/>
    <w:rsid w:val="00594011"/>
    <w:rPr>
      <w:rFonts w:ascii="Times New Roman" w:eastAsia="Times New Roman" w:hAnsi="Times New Roman" w:cs="Times New Roman"/>
    </w:rPr>
  </w:style>
  <w:style w:type="character" w:customStyle="1" w:styleId="WW8Num22z5">
    <w:name w:val="WW8Num22z5"/>
    <w:rsid w:val="00594011"/>
    <w:rPr>
      <w:rFonts w:ascii="Times New Roman" w:eastAsia="Times New Roman" w:hAnsi="Times New Roman" w:cs="Times New Roman"/>
    </w:rPr>
  </w:style>
  <w:style w:type="character" w:customStyle="1" w:styleId="WW8Num22z6">
    <w:name w:val="WW8Num22z6"/>
    <w:rsid w:val="00594011"/>
    <w:rPr>
      <w:rFonts w:ascii="Times New Roman" w:eastAsia="Times New Roman" w:hAnsi="Times New Roman" w:cs="Times New Roman"/>
    </w:rPr>
  </w:style>
  <w:style w:type="character" w:customStyle="1" w:styleId="WW8Num22z7">
    <w:name w:val="WW8Num22z7"/>
    <w:rsid w:val="00594011"/>
    <w:rPr>
      <w:rFonts w:ascii="Times New Roman" w:eastAsia="Times New Roman" w:hAnsi="Times New Roman" w:cs="Times New Roman"/>
    </w:rPr>
  </w:style>
  <w:style w:type="character" w:customStyle="1" w:styleId="WW8Num22z8">
    <w:name w:val="WW8Num22z8"/>
    <w:rsid w:val="00594011"/>
    <w:rPr>
      <w:rFonts w:ascii="Times New Roman" w:eastAsia="Times New Roman" w:hAnsi="Times New Roman" w:cs="Times New Roman"/>
    </w:rPr>
  </w:style>
  <w:style w:type="character" w:customStyle="1" w:styleId="WW8Num23z0">
    <w:name w:val="WW8Num23z0"/>
    <w:rsid w:val="00594011"/>
    <w:rPr>
      <w:rFonts w:ascii="Times New Roman" w:eastAsia="Times New Roman" w:hAnsi="Times New Roman" w:cs="Times New Roman" w:hint="default"/>
    </w:rPr>
  </w:style>
  <w:style w:type="character" w:customStyle="1" w:styleId="WW8Num24z0">
    <w:name w:val="WW8Num24z0"/>
    <w:rsid w:val="00594011"/>
    <w:rPr>
      <w:rFonts w:ascii="Times New Roman" w:eastAsia="Times New Roman" w:hAnsi="Times New Roman" w:cs="Times New Roman" w:hint="default"/>
    </w:rPr>
  </w:style>
  <w:style w:type="character" w:customStyle="1" w:styleId="WW8Num25z0">
    <w:name w:val="WW8Num25z0"/>
    <w:rsid w:val="00594011"/>
    <w:rPr>
      <w:rFonts w:ascii="Symbol" w:eastAsia="Times New Roman" w:hAnsi="Symbol" w:cs="Symbol" w:hint="default"/>
      <w:sz w:val="24"/>
      <w:szCs w:val="24"/>
    </w:rPr>
  </w:style>
  <w:style w:type="character" w:customStyle="1" w:styleId="WW8Num25z1">
    <w:name w:val="WW8Num25z1"/>
    <w:rsid w:val="00594011"/>
    <w:rPr>
      <w:rFonts w:ascii="Courier New" w:eastAsia="Times New Roman" w:hAnsi="Courier New" w:cs="Courier New" w:hint="default"/>
    </w:rPr>
  </w:style>
  <w:style w:type="character" w:customStyle="1" w:styleId="WW8Num25z2">
    <w:name w:val="WW8Num25z2"/>
    <w:rsid w:val="00594011"/>
    <w:rPr>
      <w:rFonts w:ascii="Wingdings" w:eastAsia="Times New Roman" w:hAnsi="Wingdings" w:cs="Wingdings" w:hint="default"/>
    </w:rPr>
  </w:style>
  <w:style w:type="character" w:customStyle="1" w:styleId="WW8Num26z0">
    <w:name w:val="WW8Num26z0"/>
    <w:rsid w:val="00594011"/>
    <w:rPr>
      <w:rFonts w:ascii="Times New Roman" w:eastAsia="Times New Roman" w:hAnsi="Times New Roman" w:cs="Times New Roman" w:hint="default"/>
      <w:b w:val="0"/>
    </w:rPr>
  </w:style>
  <w:style w:type="character" w:customStyle="1" w:styleId="WW8Num27z0">
    <w:name w:val="WW8Num27z0"/>
    <w:rsid w:val="00594011"/>
    <w:rPr>
      <w:rFonts w:ascii="Times New Roman" w:eastAsia="Times New Roman" w:hAnsi="Times New Roman" w:cs="Times New Roman" w:hint="default"/>
    </w:rPr>
  </w:style>
  <w:style w:type="character" w:customStyle="1" w:styleId="WW8Num28z0">
    <w:name w:val="WW8Num28z0"/>
    <w:rsid w:val="00594011"/>
    <w:rPr>
      <w:rFonts w:ascii="Times New Roman" w:eastAsia="Times New Roman" w:hAnsi="Times New Roman" w:cs="Times New Roman" w:hint="default"/>
    </w:rPr>
  </w:style>
  <w:style w:type="character" w:customStyle="1" w:styleId="WW8Num29z0">
    <w:name w:val="WW8Num29z0"/>
    <w:rsid w:val="00594011"/>
    <w:rPr>
      <w:rFonts w:ascii="Symbol" w:eastAsia="Times New Roman" w:hAnsi="Symbol" w:cs="Symbol" w:hint="default"/>
      <w:color w:val="auto"/>
    </w:rPr>
  </w:style>
  <w:style w:type="character" w:customStyle="1" w:styleId="WW8Num29z1">
    <w:name w:val="WW8Num29z1"/>
    <w:rsid w:val="00594011"/>
    <w:rPr>
      <w:rFonts w:ascii="Courier New" w:eastAsia="Times New Roman" w:hAnsi="Courier New" w:cs="Courier New" w:hint="default"/>
    </w:rPr>
  </w:style>
  <w:style w:type="character" w:customStyle="1" w:styleId="WW8Num29z2">
    <w:name w:val="WW8Num29z2"/>
    <w:rsid w:val="00594011"/>
    <w:rPr>
      <w:rFonts w:ascii="Wingdings" w:eastAsia="Times New Roman" w:hAnsi="Wingdings" w:cs="Wingdings" w:hint="default"/>
    </w:rPr>
  </w:style>
  <w:style w:type="character" w:customStyle="1" w:styleId="WW8Num29z3">
    <w:name w:val="WW8Num29z3"/>
    <w:rsid w:val="00594011"/>
    <w:rPr>
      <w:rFonts w:ascii="Symbol" w:eastAsia="Times New Roman" w:hAnsi="Symbol" w:cs="Symbol" w:hint="default"/>
    </w:rPr>
  </w:style>
  <w:style w:type="character" w:customStyle="1" w:styleId="WW8Num30z0">
    <w:name w:val="WW8Num30z0"/>
    <w:rsid w:val="00594011"/>
    <w:rPr>
      <w:rFonts w:ascii="Times New Roman" w:eastAsia="Times New Roman" w:hAnsi="Times New Roman" w:cs="Times New Roman" w:hint="default"/>
    </w:rPr>
  </w:style>
  <w:style w:type="character" w:customStyle="1" w:styleId="WW8Num31z0">
    <w:name w:val="WW8Num31z0"/>
    <w:rsid w:val="00594011"/>
    <w:rPr>
      <w:rFonts w:ascii="Symbol" w:eastAsia="Times New Roman" w:hAnsi="Symbol" w:cs="Symbol" w:hint="default"/>
    </w:rPr>
  </w:style>
  <w:style w:type="character" w:customStyle="1" w:styleId="WW8Num31z1">
    <w:name w:val="WW8Num31z1"/>
    <w:rsid w:val="00594011"/>
    <w:rPr>
      <w:rFonts w:ascii="Courier New" w:eastAsia="Times New Roman" w:hAnsi="Courier New" w:cs="Courier New" w:hint="default"/>
    </w:rPr>
  </w:style>
  <w:style w:type="character" w:customStyle="1" w:styleId="WW8Num31z2">
    <w:name w:val="WW8Num31z2"/>
    <w:rsid w:val="00594011"/>
    <w:rPr>
      <w:rFonts w:ascii="Wingdings" w:eastAsia="Times New Roman" w:hAnsi="Wingdings" w:cs="Wingdings" w:hint="default"/>
    </w:rPr>
  </w:style>
  <w:style w:type="character" w:customStyle="1" w:styleId="WW8Num32z0">
    <w:name w:val="WW8Num32z0"/>
    <w:rsid w:val="00594011"/>
    <w:rPr>
      <w:rFonts w:ascii="Times New Roman" w:eastAsia="Times New Roman" w:hAnsi="Times New Roman" w:cs="Times New Roman" w:hint="default"/>
    </w:rPr>
  </w:style>
  <w:style w:type="character" w:customStyle="1" w:styleId="WW8Num33z0">
    <w:name w:val="WW8Num33z0"/>
    <w:rsid w:val="00594011"/>
    <w:rPr>
      <w:rFonts w:ascii="Times New Roman" w:eastAsia="Times New Roman" w:hAnsi="Times New Roman" w:cs="Times New Roman" w:hint="default"/>
    </w:rPr>
  </w:style>
  <w:style w:type="character" w:customStyle="1" w:styleId="WW8Num34z0">
    <w:name w:val="WW8Num34z0"/>
    <w:rsid w:val="00594011"/>
    <w:rPr>
      <w:rFonts w:ascii="Symbol" w:eastAsia="Times New Roman" w:hAnsi="Symbol" w:cs="Symbol" w:hint="default"/>
    </w:rPr>
  </w:style>
  <w:style w:type="character" w:customStyle="1" w:styleId="WW8Num34z1">
    <w:name w:val="WW8Num34z1"/>
    <w:rsid w:val="00594011"/>
    <w:rPr>
      <w:rFonts w:ascii="Courier New" w:eastAsia="Times New Roman" w:hAnsi="Courier New" w:cs="Courier New" w:hint="default"/>
    </w:rPr>
  </w:style>
  <w:style w:type="character" w:customStyle="1" w:styleId="WW8Num34z2">
    <w:name w:val="WW8Num34z2"/>
    <w:rsid w:val="00594011"/>
    <w:rPr>
      <w:rFonts w:ascii="Wingdings" w:eastAsia="Times New Roman" w:hAnsi="Wingdings" w:cs="Wingdings" w:hint="default"/>
    </w:rPr>
  </w:style>
  <w:style w:type="character" w:customStyle="1" w:styleId="WW8Num35z0">
    <w:name w:val="WW8Num35z0"/>
    <w:rsid w:val="00594011"/>
    <w:rPr>
      <w:rFonts w:ascii="Times New Roman" w:eastAsia="Times New Roman" w:hAnsi="Times New Roman" w:cs="Times New Roman" w:hint="default"/>
    </w:rPr>
  </w:style>
  <w:style w:type="character" w:customStyle="1" w:styleId="WW8Num36z0">
    <w:name w:val="WW8Num36z0"/>
    <w:rsid w:val="00594011"/>
    <w:rPr>
      <w:rFonts w:ascii="Arial" w:eastAsia="Times New Roman" w:hAnsi="Arial" w:cs="Arial" w:hint="default"/>
    </w:rPr>
  </w:style>
  <w:style w:type="character" w:customStyle="1" w:styleId="WW8Num36z1">
    <w:name w:val="WW8Num36z1"/>
    <w:rsid w:val="00594011"/>
    <w:rPr>
      <w:rFonts w:ascii="Times New Roman" w:eastAsia="Times New Roman" w:hAnsi="Times New Roman" w:cs="Times New Roman"/>
    </w:rPr>
  </w:style>
  <w:style w:type="character" w:customStyle="1" w:styleId="WW8Num36z2">
    <w:name w:val="WW8Num36z2"/>
    <w:rsid w:val="00594011"/>
    <w:rPr>
      <w:rFonts w:ascii="Times New Roman" w:eastAsia="Times New Roman" w:hAnsi="Times New Roman" w:cs="Times New Roman"/>
    </w:rPr>
  </w:style>
  <w:style w:type="character" w:customStyle="1" w:styleId="WW8Num36z3">
    <w:name w:val="WW8Num36z3"/>
    <w:rsid w:val="00594011"/>
    <w:rPr>
      <w:rFonts w:ascii="Times New Roman" w:eastAsia="Times New Roman" w:hAnsi="Times New Roman" w:cs="Times New Roman"/>
    </w:rPr>
  </w:style>
  <w:style w:type="character" w:customStyle="1" w:styleId="WW8Num36z4">
    <w:name w:val="WW8Num36z4"/>
    <w:rsid w:val="00594011"/>
    <w:rPr>
      <w:rFonts w:ascii="Times New Roman" w:eastAsia="Times New Roman" w:hAnsi="Times New Roman" w:cs="Times New Roman"/>
    </w:rPr>
  </w:style>
  <w:style w:type="character" w:customStyle="1" w:styleId="WW8Num36z5">
    <w:name w:val="WW8Num36z5"/>
    <w:rsid w:val="00594011"/>
    <w:rPr>
      <w:rFonts w:ascii="Times New Roman" w:eastAsia="Times New Roman" w:hAnsi="Times New Roman" w:cs="Times New Roman"/>
    </w:rPr>
  </w:style>
  <w:style w:type="character" w:customStyle="1" w:styleId="WW8Num36z6">
    <w:name w:val="WW8Num36z6"/>
    <w:rsid w:val="00594011"/>
    <w:rPr>
      <w:rFonts w:ascii="Times New Roman" w:eastAsia="Times New Roman" w:hAnsi="Times New Roman" w:cs="Times New Roman"/>
    </w:rPr>
  </w:style>
  <w:style w:type="character" w:customStyle="1" w:styleId="WW8Num36z7">
    <w:name w:val="WW8Num36z7"/>
    <w:rsid w:val="00594011"/>
    <w:rPr>
      <w:rFonts w:ascii="Times New Roman" w:eastAsia="Times New Roman" w:hAnsi="Times New Roman" w:cs="Times New Roman"/>
    </w:rPr>
  </w:style>
  <w:style w:type="character" w:customStyle="1" w:styleId="WW8Num36z8">
    <w:name w:val="WW8Num36z8"/>
    <w:rsid w:val="00594011"/>
    <w:rPr>
      <w:rFonts w:ascii="Times New Roman" w:eastAsia="Times New Roman" w:hAnsi="Times New Roman" w:cs="Times New Roman"/>
    </w:rPr>
  </w:style>
  <w:style w:type="character" w:customStyle="1" w:styleId="WW8Num37z0">
    <w:name w:val="WW8Num37z0"/>
    <w:rsid w:val="00594011"/>
    <w:rPr>
      <w:rFonts w:ascii="Times New Roman" w:eastAsia="Times New Roman" w:hAnsi="Times New Roman" w:cs="Times New Roman" w:hint="default"/>
    </w:rPr>
  </w:style>
  <w:style w:type="character" w:customStyle="1" w:styleId="WW8Num38z0">
    <w:name w:val="WW8Num38z0"/>
    <w:rsid w:val="00594011"/>
    <w:rPr>
      <w:rFonts w:ascii="Times New Roman" w:eastAsia="Times New Roman" w:hAnsi="Times New Roman" w:cs="Times New Roman" w:hint="default"/>
      <w:b w:val="0"/>
    </w:rPr>
  </w:style>
  <w:style w:type="character" w:customStyle="1" w:styleId="WW8Num39z0">
    <w:name w:val="WW8Num39z0"/>
    <w:rsid w:val="00594011"/>
    <w:rPr>
      <w:rFonts w:ascii="Times New Roman" w:eastAsia="Times New Roman" w:hAnsi="Times New Roman" w:cs="Times New Roman" w:hint="default"/>
    </w:rPr>
  </w:style>
  <w:style w:type="character" w:customStyle="1" w:styleId="WW8Num40z0">
    <w:name w:val="WW8Num40z0"/>
    <w:rsid w:val="00594011"/>
    <w:rPr>
      <w:rFonts w:ascii="Times New Roman" w:eastAsia="Times New Roman" w:hAnsi="Times New Roman" w:cs="Times New Roman" w:hint="default"/>
    </w:rPr>
  </w:style>
  <w:style w:type="character" w:customStyle="1" w:styleId="Fontepargpadro1">
    <w:name w:val="Fonte parág. padrão1"/>
    <w:rsid w:val="00594011"/>
    <w:rPr>
      <w:rFonts w:ascii="Times New Roman" w:eastAsia="Times New Roman" w:hAnsi="Times New Roman" w:cs="Times New Roman"/>
    </w:rPr>
  </w:style>
  <w:style w:type="character" w:customStyle="1" w:styleId="Refdecomentrio1">
    <w:name w:val="Ref. de comentário1"/>
    <w:rsid w:val="00594011"/>
    <w:rPr>
      <w:rFonts w:ascii="Times New Roman" w:eastAsia="Times New Roman" w:hAnsi="Times New Roman" w:cs="Times New Roman"/>
      <w:sz w:val="16"/>
      <w:szCs w:val="16"/>
    </w:rPr>
  </w:style>
  <w:style w:type="character" w:customStyle="1" w:styleId="Caracteresdenotaderodap">
    <w:name w:val="Caracteres de nota de rodapé"/>
    <w:rsid w:val="00594011"/>
    <w:rPr>
      <w:rFonts w:ascii="Times New Roman" w:eastAsia="Times New Roman" w:hAnsi="Times New Roman" w:cs="Times New Roman"/>
      <w:vertAlign w:val="superscript"/>
    </w:rPr>
  </w:style>
  <w:style w:type="character" w:customStyle="1" w:styleId="CabealhoChar">
    <w:name w:val="Cabeçalho Char"/>
    <w:rsid w:val="00594011"/>
    <w:rPr>
      <w:rFonts w:ascii="Arial" w:eastAsia="Times New Roman" w:hAnsi="Arial" w:cs="Arial"/>
      <w:sz w:val="24"/>
      <w:szCs w:val="24"/>
    </w:rPr>
  </w:style>
  <w:style w:type="character" w:styleId="Forte">
    <w:name w:val="Strong"/>
    <w:qFormat/>
    <w:rsid w:val="00594011"/>
    <w:rPr>
      <w:rFonts w:ascii="Times New Roman" w:eastAsia="Times New Roman" w:hAnsi="Times New Roman" w:cs="Times New Roman"/>
      <w:b/>
      <w:bCs/>
    </w:rPr>
  </w:style>
  <w:style w:type="character" w:customStyle="1" w:styleId="Ttulo2Char">
    <w:name w:val="Título 2 Char"/>
    <w:rsid w:val="00594011"/>
    <w:rPr>
      <w:rFonts w:ascii="Calibri Light" w:eastAsia="Times New Roman" w:hAnsi="Calibri Light" w:cs="Times New Roman"/>
      <w:b/>
      <w:bCs/>
      <w:i/>
      <w:iCs/>
      <w:sz w:val="28"/>
      <w:szCs w:val="28"/>
    </w:rPr>
  </w:style>
  <w:style w:type="paragraph" w:styleId="Corpodetexto">
    <w:name w:val="Body Text"/>
    <w:basedOn w:val="Normal"/>
    <w:rsid w:val="00594011"/>
    <w:pPr>
      <w:spacing w:after="140" w:line="288" w:lineRule="auto"/>
    </w:pPr>
  </w:style>
  <w:style w:type="paragraph" w:customStyle="1" w:styleId="Ttulo10">
    <w:name w:val="Título1"/>
    <w:basedOn w:val="Normal"/>
    <w:next w:val="Corpodetexto"/>
    <w:rsid w:val="00594011"/>
    <w:pPr>
      <w:keepNext/>
      <w:spacing w:before="240" w:after="120"/>
    </w:pPr>
    <w:rPr>
      <w:rFonts w:ascii="Liberation Sans" w:eastAsia="Microsoft YaHei" w:hAnsi="Liberation Sans" w:cs="Arial"/>
      <w:sz w:val="28"/>
      <w:szCs w:val="28"/>
    </w:rPr>
  </w:style>
  <w:style w:type="paragraph" w:styleId="Lista">
    <w:name w:val="List"/>
    <w:basedOn w:val="Corpodetexto"/>
    <w:rsid w:val="00594011"/>
    <w:rPr>
      <w:rFonts w:cs="Arial"/>
    </w:rPr>
  </w:style>
  <w:style w:type="paragraph" w:styleId="Legenda">
    <w:name w:val="caption"/>
    <w:basedOn w:val="Normal"/>
    <w:qFormat/>
    <w:rsid w:val="00594011"/>
    <w:pPr>
      <w:suppressLineNumbers/>
      <w:spacing w:before="120" w:after="120"/>
    </w:pPr>
    <w:rPr>
      <w:rFonts w:cs="Arial"/>
      <w:i/>
      <w:iCs/>
    </w:rPr>
  </w:style>
  <w:style w:type="paragraph" w:customStyle="1" w:styleId="ndice">
    <w:name w:val="Índice"/>
    <w:basedOn w:val="Normal"/>
    <w:rsid w:val="00594011"/>
    <w:pPr>
      <w:suppressLineNumbers/>
    </w:pPr>
    <w:rPr>
      <w:rFonts w:cs="Arial"/>
    </w:rPr>
  </w:style>
  <w:style w:type="paragraph" w:customStyle="1" w:styleId="Textodecomentrio1">
    <w:name w:val="Texto de comentário1"/>
    <w:basedOn w:val="Normal"/>
    <w:rsid w:val="00594011"/>
    <w:rPr>
      <w:sz w:val="20"/>
      <w:szCs w:val="20"/>
    </w:rPr>
  </w:style>
  <w:style w:type="paragraph" w:styleId="Assuntodocomentrio">
    <w:name w:val="annotation subject"/>
    <w:basedOn w:val="Textodecomentrio1"/>
    <w:next w:val="Textodecomentrio1"/>
    <w:rsid w:val="00594011"/>
    <w:rPr>
      <w:b/>
      <w:bCs/>
    </w:rPr>
  </w:style>
  <w:style w:type="paragraph" w:styleId="Textodebalo">
    <w:name w:val="Balloon Text"/>
    <w:basedOn w:val="Normal"/>
    <w:rsid w:val="00594011"/>
    <w:rPr>
      <w:rFonts w:ascii="Tahoma" w:hAnsi="Tahoma" w:cs="Tahoma"/>
      <w:sz w:val="16"/>
      <w:szCs w:val="16"/>
    </w:rPr>
  </w:style>
  <w:style w:type="paragraph" w:styleId="Sumrio2">
    <w:name w:val="toc 2"/>
    <w:basedOn w:val="Normal"/>
    <w:next w:val="Normal"/>
    <w:rsid w:val="00594011"/>
    <w:pPr>
      <w:ind w:left="240"/>
    </w:pPr>
  </w:style>
  <w:style w:type="paragraph" w:styleId="Sumrio3">
    <w:name w:val="toc 3"/>
    <w:basedOn w:val="Normal"/>
    <w:next w:val="Normal"/>
    <w:rsid w:val="00594011"/>
    <w:pPr>
      <w:ind w:left="480"/>
    </w:pPr>
  </w:style>
  <w:style w:type="paragraph" w:styleId="Textodenotaderodap">
    <w:name w:val="footnote text"/>
    <w:basedOn w:val="Normal"/>
    <w:rsid w:val="00594011"/>
    <w:rPr>
      <w:sz w:val="20"/>
      <w:szCs w:val="20"/>
    </w:rPr>
  </w:style>
  <w:style w:type="paragraph" w:styleId="CabealhodoSumrio">
    <w:name w:val="TOC Heading"/>
    <w:basedOn w:val="Ttulo1"/>
    <w:next w:val="Normal"/>
    <w:qFormat/>
    <w:rsid w:val="00594011"/>
    <w:pPr>
      <w:keepLines/>
      <w:numPr>
        <w:numId w:val="0"/>
      </w:numPr>
      <w:spacing w:before="480" w:after="0" w:line="276" w:lineRule="auto"/>
    </w:pPr>
    <w:rPr>
      <w:rFonts w:ascii="Cambria" w:eastAsia="MS Gothic" w:hAnsi="Cambria" w:cs="Times New Roman"/>
      <w:color w:val="365F91"/>
      <w:sz w:val="28"/>
      <w:szCs w:val="28"/>
      <w:lang w:val="en-US" w:eastAsia="ja-JP"/>
    </w:rPr>
  </w:style>
  <w:style w:type="paragraph" w:styleId="PargrafodaLista">
    <w:name w:val="List Paragraph"/>
    <w:basedOn w:val="Normal"/>
    <w:qFormat/>
    <w:rsid w:val="00594011"/>
    <w:pPr>
      <w:spacing w:after="200" w:line="276" w:lineRule="auto"/>
      <w:ind w:left="720"/>
      <w:contextualSpacing/>
    </w:pPr>
    <w:rPr>
      <w:rFonts w:ascii="Calibri" w:eastAsia="Calibri" w:hAnsi="Calibri"/>
      <w:sz w:val="22"/>
      <w:szCs w:val="2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pn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eader" Target="header4.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01252-8C2E-4A86-8393-A3731D430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41</Pages>
  <Words>7364</Words>
  <Characters>39769</Characters>
  <Application>Microsoft Office Word</Application>
  <DocSecurity>0</DocSecurity>
  <Lines>331</Lines>
  <Paragraphs>94</Paragraphs>
  <ScaleCrop>false</ScaleCrop>
  <HeadingPairs>
    <vt:vector size="2" baseType="variant">
      <vt:variant>
        <vt:lpstr>Título</vt:lpstr>
      </vt:variant>
      <vt:variant>
        <vt:i4>1</vt:i4>
      </vt:variant>
    </vt:vector>
  </HeadingPairs>
  <TitlesOfParts>
    <vt:vector size="1" baseType="lpstr">
      <vt:lpstr>NOME DO AUTOR</vt:lpstr>
    </vt:vector>
  </TitlesOfParts>
  <Company/>
  <LinksUpToDate>false</LinksUpToDate>
  <CharactersWithSpaces>47039</CharactersWithSpaces>
  <SharedDoc>false</SharedDoc>
  <HLinks>
    <vt:vector size="210" baseType="variant">
      <vt:variant>
        <vt:i4>3997752</vt:i4>
      </vt:variant>
      <vt:variant>
        <vt:i4>213</vt:i4>
      </vt:variant>
      <vt:variant>
        <vt:i4>0</vt:i4>
      </vt:variant>
      <vt:variant>
        <vt:i4>5</vt:i4>
      </vt:variant>
      <vt:variant>
        <vt:lpwstr>http://www.bbc.com/portuguese/noticias/2015/05/150524_technology_focus_work_mv</vt:lpwstr>
      </vt:variant>
      <vt:variant>
        <vt:lpwstr/>
      </vt:variant>
      <vt:variant>
        <vt:i4>1835060</vt:i4>
      </vt:variant>
      <vt:variant>
        <vt:i4>206</vt:i4>
      </vt:variant>
      <vt:variant>
        <vt:i4>0</vt:i4>
      </vt:variant>
      <vt:variant>
        <vt:i4>5</vt:i4>
      </vt:variant>
      <vt:variant>
        <vt:lpwstr/>
      </vt:variant>
      <vt:variant>
        <vt:lpwstr>_Toc497175066</vt:lpwstr>
      </vt:variant>
      <vt:variant>
        <vt:i4>1835060</vt:i4>
      </vt:variant>
      <vt:variant>
        <vt:i4>200</vt:i4>
      </vt:variant>
      <vt:variant>
        <vt:i4>0</vt:i4>
      </vt:variant>
      <vt:variant>
        <vt:i4>5</vt:i4>
      </vt:variant>
      <vt:variant>
        <vt:lpwstr/>
      </vt:variant>
      <vt:variant>
        <vt:lpwstr>_Toc497175065</vt:lpwstr>
      </vt:variant>
      <vt:variant>
        <vt:i4>1835060</vt:i4>
      </vt:variant>
      <vt:variant>
        <vt:i4>194</vt:i4>
      </vt:variant>
      <vt:variant>
        <vt:i4>0</vt:i4>
      </vt:variant>
      <vt:variant>
        <vt:i4>5</vt:i4>
      </vt:variant>
      <vt:variant>
        <vt:lpwstr/>
      </vt:variant>
      <vt:variant>
        <vt:lpwstr>_Toc497175064</vt:lpwstr>
      </vt:variant>
      <vt:variant>
        <vt:i4>1835060</vt:i4>
      </vt:variant>
      <vt:variant>
        <vt:i4>188</vt:i4>
      </vt:variant>
      <vt:variant>
        <vt:i4>0</vt:i4>
      </vt:variant>
      <vt:variant>
        <vt:i4>5</vt:i4>
      </vt:variant>
      <vt:variant>
        <vt:lpwstr/>
      </vt:variant>
      <vt:variant>
        <vt:lpwstr>_Toc497175063</vt:lpwstr>
      </vt:variant>
      <vt:variant>
        <vt:i4>1835060</vt:i4>
      </vt:variant>
      <vt:variant>
        <vt:i4>182</vt:i4>
      </vt:variant>
      <vt:variant>
        <vt:i4>0</vt:i4>
      </vt:variant>
      <vt:variant>
        <vt:i4>5</vt:i4>
      </vt:variant>
      <vt:variant>
        <vt:lpwstr/>
      </vt:variant>
      <vt:variant>
        <vt:lpwstr>_Toc497175062</vt:lpwstr>
      </vt:variant>
      <vt:variant>
        <vt:i4>1835060</vt:i4>
      </vt:variant>
      <vt:variant>
        <vt:i4>176</vt:i4>
      </vt:variant>
      <vt:variant>
        <vt:i4>0</vt:i4>
      </vt:variant>
      <vt:variant>
        <vt:i4>5</vt:i4>
      </vt:variant>
      <vt:variant>
        <vt:lpwstr/>
      </vt:variant>
      <vt:variant>
        <vt:lpwstr>_Toc497175061</vt:lpwstr>
      </vt:variant>
      <vt:variant>
        <vt:i4>1835060</vt:i4>
      </vt:variant>
      <vt:variant>
        <vt:i4>170</vt:i4>
      </vt:variant>
      <vt:variant>
        <vt:i4>0</vt:i4>
      </vt:variant>
      <vt:variant>
        <vt:i4>5</vt:i4>
      </vt:variant>
      <vt:variant>
        <vt:lpwstr/>
      </vt:variant>
      <vt:variant>
        <vt:lpwstr>_Toc497175060</vt:lpwstr>
      </vt:variant>
      <vt:variant>
        <vt:i4>2031668</vt:i4>
      </vt:variant>
      <vt:variant>
        <vt:i4>164</vt:i4>
      </vt:variant>
      <vt:variant>
        <vt:i4>0</vt:i4>
      </vt:variant>
      <vt:variant>
        <vt:i4>5</vt:i4>
      </vt:variant>
      <vt:variant>
        <vt:lpwstr/>
      </vt:variant>
      <vt:variant>
        <vt:lpwstr>_Toc497175059</vt:lpwstr>
      </vt:variant>
      <vt:variant>
        <vt:i4>2031668</vt:i4>
      </vt:variant>
      <vt:variant>
        <vt:i4>158</vt:i4>
      </vt:variant>
      <vt:variant>
        <vt:i4>0</vt:i4>
      </vt:variant>
      <vt:variant>
        <vt:i4>5</vt:i4>
      </vt:variant>
      <vt:variant>
        <vt:lpwstr/>
      </vt:variant>
      <vt:variant>
        <vt:lpwstr>_Toc497175058</vt:lpwstr>
      </vt:variant>
      <vt:variant>
        <vt:i4>2031668</vt:i4>
      </vt:variant>
      <vt:variant>
        <vt:i4>152</vt:i4>
      </vt:variant>
      <vt:variant>
        <vt:i4>0</vt:i4>
      </vt:variant>
      <vt:variant>
        <vt:i4>5</vt:i4>
      </vt:variant>
      <vt:variant>
        <vt:lpwstr/>
      </vt:variant>
      <vt:variant>
        <vt:lpwstr>_Toc497175057</vt:lpwstr>
      </vt:variant>
      <vt:variant>
        <vt:i4>2031668</vt:i4>
      </vt:variant>
      <vt:variant>
        <vt:i4>146</vt:i4>
      </vt:variant>
      <vt:variant>
        <vt:i4>0</vt:i4>
      </vt:variant>
      <vt:variant>
        <vt:i4>5</vt:i4>
      </vt:variant>
      <vt:variant>
        <vt:lpwstr/>
      </vt:variant>
      <vt:variant>
        <vt:lpwstr>_Toc497175056</vt:lpwstr>
      </vt:variant>
      <vt:variant>
        <vt:i4>2031668</vt:i4>
      </vt:variant>
      <vt:variant>
        <vt:i4>140</vt:i4>
      </vt:variant>
      <vt:variant>
        <vt:i4>0</vt:i4>
      </vt:variant>
      <vt:variant>
        <vt:i4>5</vt:i4>
      </vt:variant>
      <vt:variant>
        <vt:lpwstr/>
      </vt:variant>
      <vt:variant>
        <vt:lpwstr>_Toc497175055</vt:lpwstr>
      </vt:variant>
      <vt:variant>
        <vt:i4>2031668</vt:i4>
      </vt:variant>
      <vt:variant>
        <vt:i4>134</vt:i4>
      </vt:variant>
      <vt:variant>
        <vt:i4>0</vt:i4>
      </vt:variant>
      <vt:variant>
        <vt:i4>5</vt:i4>
      </vt:variant>
      <vt:variant>
        <vt:lpwstr/>
      </vt:variant>
      <vt:variant>
        <vt:lpwstr>_Toc497175054</vt:lpwstr>
      </vt:variant>
      <vt:variant>
        <vt:i4>2031668</vt:i4>
      </vt:variant>
      <vt:variant>
        <vt:i4>128</vt:i4>
      </vt:variant>
      <vt:variant>
        <vt:i4>0</vt:i4>
      </vt:variant>
      <vt:variant>
        <vt:i4>5</vt:i4>
      </vt:variant>
      <vt:variant>
        <vt:lpwstr/>
      </vt:variant>
      <vt:variant>
        <vt:lpwstr>_Toc497175053</vt:lpwstr>
      </vt:variant>
      <vt:variant>
        <vt:i4>2031668</vt:i4>
      </vt:variant>
      <vt:variant>
        <vt:i4>122</vt:i4>
      </vt:variant>
      <vt:variant>
        <vt:i4>0</vt:i4>
      </vt:variant>
      <vt:variant>
        <vt:i4>5</vt:i4>
      </vt:variant>
      <vt:variant>
        <vt:lpwstr/>
      </vt:variant>
      <vt:variant>
        <vt:lpwstr>_Toc497175052</vt:lpwstr>
      </vt:variant>
      <vt:variant>
        <vt:i4>2031668</vt:i4>
      </vt:variant>
      <vt:variant>
        <vt:i4>116</vt:i4>
      </vt:variant>
      <vt:variant>
        <vt:i4>0</vt:i4>
      </vt:variant>
      <vt:variant>
        <vt:i4>5</vt:i4>
      </vt:variant>
      <vt:variant>
        <vt:lpwstr/>
      </vt:variant>
      <vt:variant>
        <vt:lpwstr>_Toc497175051</vt:lpwstr>
      </vt:variant>
      <vt:variant>
        <vt:i4>2031668</vt:i4>
      </vt:variant>
      <vt:variant>
        <vt:i4>110</vt:i4>
      </vt:variant>
      <vt:variant>
        <vt:i4>0</vt:i4>
      </vt:variant>
      <vt:variant>
        <vt:i4>5</vt:i4>
      </vt:variant>
      <vt:variant>
        <vt:lpwstr/>
      </vt:variant>
      <vt:variant>
        <vt:lpwstr>_Toc497175050</vt:lpwstr>
      </vt:variant>
      <vt:variant>
        <vt:i4>1966132</vt:i4>
      </vt:variant>
      <vt:variant>
        <vt:i4>104</vt:i4>
      </vt:variant>
      <vt:variant>
        <vt:i4>0</vt:i4>
      </vt:variant>
      <vt:variant>
        <vt:i4>5</vt:i4>
      </vt:variant>
      <vt:variant>
        <vt:lpwstr/>
      </vt:variant>
      <vt:variant>
        <vt:lpwstr>_Toc497175049</vt:lpwstr>
      </vt:variant>
      <vt:variant>
        <vt:i4>1966132</vt:i4>
      </vt:variant>
      <vt:variant>
        <vt:i4>98</vt:i4>
      </vt:variant>
      <vt:variant>
        <vt:i4>0</vt:i4>
      </vt:variant>
      <vt:variant>
        <vt:i4>5</vt:i4>
      </vt:variant>
      <vt:variant>
        <vt:lpwstr/>
      </vt:variant>
      <vt:variant>
        <vt:lpwstr>_Toc497175048</vt:lpwstr>
      </vt:variant>
      <vt:variant>
        <vt:i4>1966132</vt:i4>
      </vt:variant>
      <vt:variant>
        <vt:i4>92</vt:i4>
      </vt:variant>
      <vt:variant>
        <vt:i4>0</vt:i4>
      </vt:variant>
      <vt:variant>
        <vt:i4>5</vt:i4>
      </vt:variant>
      <vt:variant>
        <vt:lpwstr/>
      </vt:variant>
      <vt:variant>
        <vt:lpwstr>_Toc497175047</vt:lpwstr>
      </vt:variant>
      <vt:variant>
        <vt:i4>1966132</vt:i4>
      </vt:variant>
      <vt:variant>
        <vt:i4>86</vt:i4>
      </vt:variant>
      <vt:variant>
        <vt:i4>0</vt:i4>
      </vt:variant>
      <vt:variant>
        <vt:i4>5</vt:i4>
      </vt:variant>
      <vt:variant>
        <vt:lpwstr/>
      </vt:variant>
      <vt:variant>
        <vt:lpwstr>_Toc497175046</vt:lpwstr>
      </vt:variant>
      <vt:variant>
        <vt:i4>1966132</vt:i4>
      </vt:variant>
      <vt:variant>
        <vt:i4>80</vt:i4>
      </vt:variant>
      <vt:variant>
        <vt:i4>0</vt:i4>
      </vt:variant>
      <vt:variant>
        <vt:i4>5</vt:i4>
      </vt:variant>
      <vt:variant>
        <vt:lpwstr/>
      </vt:variant>
      <vt:variant>
        <vt:lpwstr>_Toc497175045</vt:lpwstr>
      </vt:variant>
      <vt:variant>
        <vt:i4>1966132</vt:i4>
      </vt:variant>
      <vt:variant>
        <vt:i4>74</vt:i4>
      </vt:variant>
      <vt:variant>
        <vt:i4>0</vt:i4>
      </vt:variant>
      <vt:variant>
        <vt:i4>5</vt:i4>
      </vt:variant>
      <vt:variant>
        <vt:lpwstr/>
      </vt:variant>
      <vt:variant>
        <vt:lpwstr>_Toc497175044</vt:lpwstr>
      </vt:variant>
      <vt:variant>
        <vt:i4>1966132</vt:i4>
      </vt:variant>
      <vt:variant>
        <vt:i4>68</vt:i4>
      </vt:variant>
      <vt:variant>
        <vt:i4>0</vt:i4>
      </vt:variant>
      <vt:variant>
        <vt:i4>5</vt:i4>
      </vt:variant>
      <vt:variant>
        <vt:lpwstr/>
      </vt:variant>
      <vt:variant>
        <vt:lpwstr>_Toc497175043</vt:lpwstr>
      </vt:variant>
      <vt:variant>
        <vt:i4>1966132</vt:i4>
      </vt:variant>
      <vt:variant>
        <vt:i4>62</vt:i4>
      </vt:variant>
      <vt:variant>
        <vt:i4>0</vt:i4>
      </vt:variant>
      <vt:variant>
        <vt:i4>5</vt:i4>
      </vt:variant>
      <vt:variant>
        <vt:lpwstr/>
      </vt:variant>
      <vt:variant>
        <vt:lpwstr>_Toc497175042</vt:lpwstr>
      </vt:variant>
      <vt:variant>
        <vt:i4>1966132</vt:i4>
      </vt:variant>
      <vt:variant>
        <vt:i4>56</vt:i4>
      </vt:variant>
      <vt:variant>
        <vt:i4>0</vt:i4>
      </vt:variant>
      <vt:variant>
        <vt:i4>5</vt:i4>
      </vt:variant>
      <vt:variant>
        <vt:lpwstr/>
      </vt:variant>
      <vt:variant>
        <vt:lpwstr>_Toc497175041</vt:lpwstr>
      </vt:variant>
      <vt:variant>
        <vt:i4>1966132</vt:i4>
      </vt:variant>
      <vt:variant>
        <vt:i4>50</vt:i4>
      </vt:variant>
      <vt:variant>
        <vt:i4>0</vt:i4>
      </vt:variant>
      <vt:variant>
        <vt:i4>5</vt:i4>
      </vt:variant>
      <vt:variant>
        <vt:lpwstr/>
      </vt:variant>
      <vt:variant>
        <vt:lpwstr>_Toc497175040</vt:lpwstr>
      </vt:variant>
      <vt:variant>
        <vt:i4>1638452</vt:i4>
      </vt:variant>
      <vt:variant>
        <vt:i4>44</vt:i4>
      </vt:variant>
      <vt:variant>
        <vt:i4>0</vt:i4>
      </vt:variant>
      <vt:variant>
        <vt:i4>5</vt:i4>
      </vt:variant>
      <vt:variant>
        <vt:lpwstr/>
      </vt:variant>
      <vt:variant>
        <vt:lpwstr>_Toc497175039</vt:lpwstr>
      </vt:variant>
      <vt:variant>
        <vt:i4>1638452</vt:i4>
      </vt:variant>
      <vt:variant>
        <vt:i4>38</vt:i4>
      </vt:variant>
      <vt:variant>
        <vt:i4>0</vt:i4>
      </vt:variant>
      <vt:variant>
        <vt:i4>5</vt:i4>
      </vt:variant>
      <vt:variant>
        <vt:lpwstr/>
      </vt:variant>
      <vt:variant>
        <vt:lpwstr>_Toc497175038</vt:lpwstr>
      </vt:variant>
      <vt:variant>
        <vt:i4>1638452</vt:i4>
      </vt:variant>
      <vt:variant>
        <vt:i4>32</vt:i4>
      </vt:variant>
      <vt:variant>
        <vt:i4>0</vt:i4>
      </vt:variant>
      <vt:variant>
        <vt:i4>5</vt:i4>
      </vt:variant>
      <vt:variant>
        <vt:lpwstr/>
      </vt:variant>
      <vt:variant>
        <vt:lpwstr>_Toc497175037</vt:lpwstr>
      </vt:variant>
      <vt:variant>
        <vt:i4>1638452</vt:i4>
      </vt:variant>
      <vt:variant>
        <vt:i4>26</vt:i4>
      </vt:variant>
      <vt:variant>
        <vt:i4>0</vt:i4>
      </vt:variant>
      <vt:variant>
        <vt:i4>5</vt:i4>
      </vt:variant>
      <vt:variant>
        <vt:lpwstr/>
      </vt:variant>
      <vt:variant>
        <vt:lpwstr>_Toc497175036</vt:lpwstr>
      </vt:variant>
      <vt:variant>
        <vt:i4>1638452</vt:i4>
      </vt:variant>
      <vt:variant>
        <vt:i4>20</vt:i4>
      </vt:variant>
      <vt:variant>
        <vt:i4>0</vt:i4>
      </vt:variant>
      <vt:variant>
        <vt:i4>5</vt:i4>
      </vt:variant>
      <vt:variant>
        <vt:lpwstr/>
      </vt:variant>
      <vt:variant>
        <vt:lpwstr>_Toc497175035</vt:lpwstr>
      </vt:variant>
      <vt:variant>
        <vt:i4>1638452</vt:i4>
      </vt:variant>
      <vt:variant>
        <vt:i4>14</vt:i4>
      </vt:variant>
      <vt:variant>
        <vt:i4>0</vt:i4>
      </vt:variant>
      <vt:variant>
        <vt:i4>5</vt:i4>
      </vt:variant>
      <vt:variant>
        <vt:lpwstr/>
      </vt:variant>
      <vt:variant>
        <vt:lpwstr>_Toc497175034</vt:lpwstr>
      </vt:variant>
      <vt:variant>
        <vt:i4>1638452</vt:i4>
      </vt:variant>
      <vt:variant>
        <vt:i4>8</vt:i4>
      </vt:variant>
      <vt:variant>
        <vt:i4>0</vt:i4>
      </vt:variant>
      <vt:variant>
        <vt:i4>5</vt:i4>
      </vt:variant>
      <vt:variant>
        <vt:lpwstr/>
      </vt:variant>
      <vt:variant>
        <vt:lpwstr>_Toc497175033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creator>viannac</dc:creator>
  <cp:lastModifiedBy>rsouza</cp:lastModifiedBy>
  <cp:revision>2</cp:revision>
  <cp:lastPrinted>1970-01-01T00:00:00Z</cp:lastPrinted>
  <dcterms:created xsi:type="dcterms:W3CDTF">2017-11-03T14:18:00Z</dcterms:created>
  <dcterms:modified xsi:type="dcterms:W3CDTF">2017-11-03T14:18:00Z</dcterms:modified>
</cp:coreProperties>
</file>